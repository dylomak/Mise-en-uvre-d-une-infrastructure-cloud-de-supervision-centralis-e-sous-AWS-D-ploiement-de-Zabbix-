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1.0 -->
  <w:body>
    <w:p>
      <w:pPr>
        <w:pStyle w:val="Heading1"/>
        <w:rPr>
          <w:b w:val="0"/>
          <w:i w:val="0"/>
          <w:strike w:val="0"/>
        </w:rPr>
      </w:pPr>
      <w:r>
        <w:rPr>
          <w:b w:val="0"/>
          <w:i w:val="0"/>
          <w:strike w:val="0"/>
        </w:rPr>
        <w:t>RAPPORT DE TRAVAUX PRATIQUES</w:t>
      </w:r>
    </w:p>
    <w:p>
      <w:pPr>
        <w:pStyle w:val="Heading2"/>
        <w:rPr>
          <w:b w:val="0"/>
          <w:i w:val="0"/>
          <w:strike w:val="0"/>
        </w:rPr>
      </w:pPr>
      <w:r>
        <w:rPr>
          <w:b w:val="0"/>
          <w:i w:val="0"/>
          <w:strike w:val="0"/>
        </w:rPr>
        <w:t>Sécurité des Réseaux &amp; Protocoles</w:t>
      </w:r>
    </w:p>
    <w:p>
      <w:pPr>
        <w:rPr>
          <w:b w:val="0"/>
          <w:i w:val="0"/>
          <w:strike w:val="0"/>
        </w:rPr>
      </w:pPr>
      <w:r>
        <w:pict>
          <v:rect id="_x0000_i1025" style="width:468pt;height:1.5pt" o:hrpct="1000" o:hrstd="t" o:hr="t" filled="t" fillcolor="gray" stroked="f">
            <v:path strokeok="f"/>
          </v:rect>
        </w:pict>
      </w:r>
    </w:p>
    <w:p>
      <w:pPr>
        <w:rPr>
          <w:b w:val="0"/>
          <w:i w:val="0"/>
          <w:strike w:val="0"/>
        </w:rPr>
      </w:pPr>
      <w:r>
        <w:rPr>
          <w:b/>
          <w:i w:val="0"/>
          <w:strike w:val="0"/>
        </w:rPr>
        <w:t>Nom de l'étudiant :</w:t>
      </w:r>
      <w:r>
        <w:rPr>
          <w:b w:val="0"/>
          <w:i w:val="0"/>
          <w:strike w:val="0"/>
        </w:rPr>
        <w:t xml:space="preserve"> [Votre nom]</w:t>
        <w:br/>
      </w:r>
      <w:r>
        <w:rPr>
          <w:b/>
          <w:i w:val="0"/>
          <w:strike w:val="0"/>
        </w:rPr>
        <w:t>Date :</w:t>
      </w:r>
      <w:r>
        <w:rPr>
          <w:b w:val="0"/>
          <w:i w:val="0"/>
          <w:strike w:val="0"/>
        </w:rPr>
        <w:t xml:space="preserve"> 15 janvier 2026</w:t>
        <w:br/>
      </w:r>
      <w:r>
        <w:rPr>
          <w:b/>
          <w:i w:val="0"/>
          <w:strike w:val="0"/>
        </w:rPr>
        <w:t>Support pédagogique :</w:t>
      </w:r>
      <w:r>
        <w:rPr>
          <w:b w:val="0"/>
          <w:i w:val="0"/>
          <w:strike w:val="0"/>
        </w:rPr>
        <w:t xml:space="preserve"> AWS Learner Lab – Ubuntu</w:t>
        <w:br/>
      </w:r>
      <w:r>
        <w:rPr>
          <w:b/>
          <w:i w:val="0"/>
          <w:strike w:val="0"/>
        </w:rPr>
        <w:t>Instance EC2 :</w:t>
      </w:r>
      <w:r>
        <w:rPr>
          <w:b w:val="0"/>
          <w:i w:val="0"/>
          <w:strike w:val="0"/>
        </w:rPr>
        <w:t xml:space="preserve"> TP-Securite-Reseau</w:t>
        <w:br/>
      </w:r>
      <w:r>
        <w:rPr>
          <w:b/>
          <w:i w:val="0"/>
          <w:strike w:val="0"/>
        </w:rPr>
        <w:t>IP Publique :</w:t>
      </w:r>
      <w:r>
        <w:rPr>
          <w:b w:val="0"/>
          <w:i w:val="0"/>
          <w:strike w:val="0"/>
        </w:rPr>
        <w:t xml:space="preserve"> 34.201.105.40</w:t>
      </w:r>
    </w:p>
    <w:p>
      <w:pPr>
        <w:rPr>
          <w:b w:val="0"/>
          <w:i w:val="0"/>
          <w:strike w:val="0"/>
        </w:rPr>
      </w:pPr>
      <w:r>
        <w:pict>
          <v:rect id="_x0000_i1026" style="width:468pt;height:1.5pt" o:hrpct="1000" o:hrstd="t" o:hr="t" filled="t" fillcolor="gray" stroked="f">
            <v:path strokeok="f"/>
          </v:rect>
        </w:pict>
      </w:r>
    </w:p>
    <w:p>
      <w:pPr>
        <w:pStyle w:val="Heading2"/>
        <w:rPr>
          <w:b w:val="0"/>
          <w:i w:val="0"/>
          <w:strike w:val="0"/>
        </w:rPr>
      </w:pPr>
      <w:r>
        <w:rPr>
          <w:b w:val="0"/>
          <w:i w:val="0"/>
          <w:strike w:val="0"/>
        </w:rPr>
        <w:t>TABLE DES MATIÈRES</w:t>
      </w:r>
    </w:p>
    <w:p>
      <w:pPr>
        <w:numPr>
          <w:ilvl w:val="0"/>
          <w:numId w:val="1"/>
        </w:numPr>
        <w:rPr>
          <w:b w:val="0"/>
          <w:i w:val="0"/>
          <w:strike w:val="0"/>
        </w:rPr>
      </w:pPr>
      <w:r>
        <w:rPr>
          <w:b w:val="0"/>
          <w:i w:val="0"/>
          <w:strike w:val="0"/>
        </w:rPr>
        <w:t>Introduction</w:t>
      </w:r>
    </w:p>
    <w:p>
      <w:pPr>
        <w:numPr>
          <w:ilvl w:val="0"/>
          <w:numId w:val="1"/>
        </w:numPr>
        <w:rPr>
          <w:b w:val="0"/>
          <w:i w:val="0"/>
          <w:strike w:val="0"/>
        </w:rPr>
      </w:pPr>
      <w:r>
        <w:rPr>
          <w:b w:val="0"/>
          <w:i w:val="0"/>
          <w:strike w:val="0"/>
        </w:rPr>
        <w:t>PARTIE 1 - Création de l'architecture</w:t>
      </w:r>
    </w:p>
    <w:p>
      <w:pPr>
        <w:numPr>
          <w:ilvl w:val="0"/>
          <w:numId w:val="1"/>
        </w:numPr>
        <w:rPr>
          <w:b w:val="0"/>
          <w:i w:val="0"/>
          <w:strike w:val="0"/>
        </w:rPr>
      </w:pPr>
      <w:r>
        <w:rPr>
          <w:b w:val="0"/>
          <w:i w:val="0"/>
          <w:strike w:val="0"/>
        </w:rPr>
        <w:t>PARTIE 2 - Observer le blocage par défaut</w:t>
      </w:r>
    </w:p>
    <w:p>
      <w:pPr>
        <w:numPr>
          <w:ilvl w:val="0"/>
          <w:numId w:val="1"/>
        </w:numPr>
        <w:rPr>
          <w:b w:val="0"/>
          <w:i w:val="0"/>
          <w:strike w:val="0"/>
        </w:rPr>
      </w:pPr>
      <w:r>
        <w:rPr>
          <w:b w:val="0"/>
          <w:i w:val="0"/>
          <w:strike w:val="0"/>
        </w:rPr>
        <w:t>PARTIE 3 - Sécuriser le protocole ICMP</w:t>
      </w:r>
    </w:p>
    <w:p>
      <w:pPr>
        <w:numPr>
          <w:ilvl w:val="0"/>
          <w:numId w:val="1"/>
        </w:numPr>
        <w:rPr>
          <w:b w:val="0"/>
          <w:i w:val="0"/>
          <w:strike w:val="0"/>
        </w:rPr>
      </w:pPr>
      <w:r>
        <w:rPr>
          <w:b w:val="0"/>
          <w:i w:val="0"/>
          <w:strike w:val="0"/>
        </w:rPr>
        <w:t>PARTIE 4 - Sécuriser le protocole SSH</w:t>
      </w:r>
    </w:p>
    <w:p>
      <w:pPr>
        <w:numPr>
          <w:ilvl w:val="0"/>
          <w:numId w:val="1"/>
        </w:numPr>
        <w:rPr>
          <w:b w:val="0"/>
          <w:i w:val="0"/>
          <w:strike w:val="0"/>
        </w:rPr>
      </w:pPr>
      <w:r>
        <w:rPr>
          <w:b w:val="0"/>
          <w:i w:val="0"/>
          <w:strike w:val="0"/>
        </w:rPr>
        <w:t>PARTIE 5 - Sécuriser le protocole HTTP</w:t>
      </w:r>
    </w:p>
    <w:p>
      <w:pPr>
        <w:numPr>
          <w:ilvl w:val="0"/>
          <w:numId w:val="1"/>
        </w:numPr>
        <w:rPr>
          <w:b w:val="0"/>
          <w:i w:val="0"/>
          <w:strike w:val="0"/>
        </w:rPr>
      </w:pPr>
      <w:r>
        <w:rPr>
          <w:b w:val="0"/>
          <w:i w:val="0"/>
          <w:strike w:val="0"/>
        </w:rPr>
        <w:t>PARTIE 6 - Analyse réseau depuis Ubuntu</w:t>
      </w:r>
    </w:p>
    <w:p>
      <w:pPr>
        <w:numPr>
          <w:ilvl w:val="0"/>
          <w:numId w:val="1"/>
        </w:numPr>
        <w:rPr>
          <w:b w:val="0"/>
          <w:i w:val="0"/>
          <w:strike w:val="0"/>
        </w:rPr>
      </w:pPr>
      <w:r>
        <w:rPr>
          <w:b w:val="0"/>
          <w:i w:val="0"/>
          <w:strike w:val="0"/>
        </w:rPr>
        <w:t>PARTIE 7 - Synthèse sécurité réseau &amp; protocoles</w:t>
      </w:r>
    </w:p>
    <w:p>
      <w:pPr>
        <w:numPr>
          <w:ilvl w:val="0"/>
          <w:numId w:val="1"/>
        </w:numPr>
        <w:rPr>
          <w:b w:val="0"/>
          <w:i w:val="0"/>
          <w:strike w:val="0"/>
        </w:rPr>
      </w:pPr>
      <w:r>
        <w:rPr>
          <w:b w:val="0"/>
          <w:i w:val="0"/>
          <w:strike w:val="0"/>
        </w:rPr>
        <w:t>Conclusion</w:t>
      </w:r>
    </w:p>
    <w:p>
      <w:pPr>
        <w:rPr>
          <w:b w:val="0"/>
          <w:i w:val="0"/>
          <w:strike w:val="0"/>
        </w:rPr>
      </w:pPr>
      <w:r>
        <w:pict>
          <v:rect id="_x0000_i1027" style="width:468pt;height:1.5pt" o:hrpct="1000" o:hrstd="t" o:hr="t" filled="t" fillcolor="gray" stroked="f">
            <v:path strokeok="f"/>
          </v:rect>
        </w:pict>
      </w:r>
    </w:p>
    <w:p>
      <w:pPr>
        <w:pStyle w:val="Heading2"/>
        <w:rPr>
          <w:b w:val="0"/>
          <w:i w:val="0"/>
          <w:strike w:val="0"/>
        </w:rPr>
      </w:pPr>
      <w:r>
        <w:rPr>
          <w:b w:val="0"/>
          <w:i w:val="0"/>
          <w:strike w:val="0"/>
        </w:rPr>
        <w:t>1. INTRODUCTION</w:t>
      </w:r>
    </w:p>
    <w:p>
      <w:pPr>
        <w:pStyle w:val="Heading3"/>
        <w:rPr>
          <w:b w:val="0"/>
          <w:i w:val="0"/>
          <w:strike w:val="0"/>
        </w:rPr>
      </w:pPr>
      <w:r>
        <w:rPr>
          <w:b w:val="0"/>
          <w:i w:val="0"/>
          <w:strike w:val="0"/>
        </w:rPr>
        <w:t>Objectifs pédagogiques</w:t>
      </w:r>
    </w:p>
    <w:p>
      <w:pPr>
        <w:rPr>
          <w:b w:val="0"/>
          <w:i w:val="0"/>
          <w:strike w:val="0"/>
        </w:rPr>
      </w:pPr>
      <w:r>
        <w:rPr>
          <w:b w:val="0"/>
          <w:i w:val="0"/>
          <w:strike w:val="0"/>
        </w:rPr>
        <w:t>Ce travail pratique a pour objectif de comprendre les concepts fondamentaux de la sécurité réseau :</w:t>
      </w:r>
    </w:p>
    <w:p>
      <w:pPr>
        <w:numPr>
          <w:ilvl w:val="0"/>
          <w:numId w:val="2"/>
        </w:numPr>
        <w:rPr>
          <w:b w:val="0"/>
          <w:i w:val="0"/>
          <w:strike w:val="0"/>
        </w:rPr>
      </w:pPr>
      <w:r>
        <w:rPr>
          <w:b w:val="0"/>
          <w:i w:val="0"/>
          <w:strike w:val="0"/>
        </w:rPr>
        <w:t>Ce qu'est un réseau et un protocole</w:t>
      </w:r>
    </w:p>
    <w:p>
      <w:pPr>
        <w:numPr>
          <w:ilvl w:val="0"/>
          <w:numId w:val="2"/>
        </w:numPr>
        <w:rPr>
          <w:b w:val="0"/>
          <w:i w:val="0"/>
          <w:strike w:val="0"/>
        </w:rPr>
      </w:pPr>
      <w:r>
        <w:rPr>
          <w:b w:val="0"/>
          <w:i w:val="0"/>
          <w:strike w:val="0"/>
        </w:rPr>
        <w:t>Le rôle des pare-feu (Security Groups)</w:t>
      </w:r>
    </w:p>
    <w:p>
      <w:pPr>
        <w:numPr>
          <w:ilvl w:val="0"/>
          <w:numId w:val="2"/>
        </w:numPr>
        <w:rPr>
          <w:b w:val="0"/>
          <w:i w:val="0"/>
          <w:strike w:val="0"/>
        </w:rPr>
      </w:pPr>
      <w:r>
        <w:rPr>
          <w:b w:val="0"/>
          <w:i w:val="0"/>
          <w:strike w:val="0"/>
        </w:rPr>
        <w:t>L'importance du filtrage par défaut</w:t>
      </w:r>
    </w:p>
    <w:p>
      <w:pPr>
        <w:numPr>
          <w:ilvl w:val="0"/>
          <w:numId w:val="2"/>
        </w:numPr>
        <w:rPr>
          <w:b w:val="0"/>
          <w:i w:val="0"/>
          <w:strike w:val="0"/>
        </w:rPr>
      </w:pPr>
      <w:r>
        <w:rPr>
          <w:b w:val="0"/>
          <w:i w:val="0"/>
          <w:strike w:val="0"/>
        </w:rPr>
        <w:t>La différence entre services publics et privés</w:t>
      </w:r>
    </w:p>
    <w:p>
      <w:pPr>
        <w:pStyle w:val="Heading3"/>
        <w:rPr>
          <w:b w:val="0"/>
          <w:i w:val="0"/>
          <w:strike w:val="0"/>
        </w:rPr>
      </w:pPr>
      <w:r>
        <w:rPr>
          <w:b w:val="0"/>
          <w:i w:val="0"/>
          <w:strike w:val="0"/>
        </w:rPr>
        <w:t>Concepts clés à retenir</w:t>
      </w:r>
    </w:p>
    <w:p>
      <w:pPr>
        <w:numPr>
          <w:ilvl w:val="0"/>
          <w:numId w:val="2"/>
        </w:numPr>
        <w:rPr>
          <w:b w:val="0"/>
          <w:i w:val="0"/>
          <w:strike w:val="0"/>
        </w:rPr>
      </w:pPr>
      <w:r>
        <w:rPr>
          <w:b/>
          <w:i w:val="0"/>
          <w:strike w:val="0"/>
        </w:rPr>
        <w:t>EC2</w:t>
      </w:r>
      <w:r>
        <w:rPr>
          <w:b w:val="0"/>
          <w:i w:val="0"/>
          <w:strike w:val="0"/>
        </w:rPr>
        <w:t xml:space="preserve"> = Un ordinateur virtuel (machine virtuelle)</w:t>
      </w:r>
    </w:p>
    <w:p>
      <w:pPr>
        <w:numPr>
          <w:ilvl w:val="0"/>
          <w:numId w:val="2"/>
        </w:numPr>
        <w:rPr>
          <w:b w:val="0"/>
          <w:i w:val="0"/>
          <w:strike w:val="0"/>
        </w:rPr>
      </w:pPr>
      <w:r>
        <w:rPr>
          <w:b/>
          <w:i w:val="0"/>
          <w:strike w:val="0"/>
        </w:rPr>
        <w:t>VPC</w:t>
      </w:r>
      <w:r>
        <w:rPr>
          <w:b w:val="0"/>
          <w:i w:val="0"/>
          <w:strike w:val="0"/>
        </w:rPr>
        <w:t xml:space="preserve"> = Un réseau virtuel privé</w:t>
      </w:r>
    </w:p>
    <w:p>
      <w:pPr>
        <w:numPr>
          <w:ilvl w:val="0"/>
          <w:numId w:val="2"/>
        </w:numPr>
        <w:rPr>
          <w:b w:val="0"/>
          <w:i w:val="0"/>
          <w:strike w:val="0"/>
        </w:rPr>
      </w:pPr>
      <w:r>
        <w:rPr>
          <w:b/>
          <w:i w:val="0"/>
          <w:strike w:val="0"/>
        </w:rPr>
        <w:t>Security Group</w:t>
      </w:r>
      <w:r>
        <w:rPr>
          <w:b w:val="0"/>
          <w:i w:val="0"/>
          <w:strike w:val="0"/>
        </w:rPr>
        <w:t xml:space="preserve"> = Pare-feu qui contrôle le trafic entrant et sortant</w:t>
      </w:r>
    </w:p>
    <w:p>
      <w:pPr>
        <w:numPr>
          <w:ilvl w:val="0"/>
          <w:numId w:val="2"/>
        </w:numPr>
        <w:rPr>
          <w:b w:val="0"/>
          <w:i w:val="0"/>
          <w:strike w:val="0"/>
        </w:rPr>
      </w:pPr>
      <w:r>
        <w:rPr>
          <w:b/>
          <w:i w:val="0"/>
          <w:strike w:val="0"/>
        </w:rPr>
        <w:t>Port</w:t>
      </w:r>
      <w:r>
        <w:rPr>
          <w:b w:val="0"/>
          <w:i w:val="0"/>
          <w:strike w:val="0"/>
        </w:rPr>
        <w:t xml:space="preserve"> = Point d'entrée pour un service spécifique</w:t>
      </w:r>
    </w:p>
    <w:p>
      <w:pPr>
        <w:numPr>
          <w:ilvl w:val="0"/>
          <w:numId w:val="2"/>
        </w:numPr>
        <w:rPr>
          <w:b w:val="0"/>
          <w:i w:val="0"/>
          <w:strike w:val="0"/>
        </w:rPr>
      </w:pPr>
      <w:r>
        <w:rPr>
          <w:b/>
          <w:i w:val="0"/>
          <w:strike w:val="0"/>
        </w:rPr>
        <w:t>Protocole</w:t>
      </w:r>
      <w:r>
        <w:rPr>
          <w:b w:val="0"/>
          <w:i w:val="0"/>
          <w:strike w:val="0"/>
        </w:rPr>
        <w:t xml:space="preserve"> = Type de communication (ICMP, SSH, HTTP)</w:t>
      </w:r>
    </w:p>
    <w:p>
      <w:pPr>
        <w:rPr>
          <w:b w:val="0"/>
          <w:i w:val="0"/>
          <w:strike w:val="0"/>
        </w:rPr>
      </w:pPr>
      <w:r>
        <w:pict>
          <v:rect id="_x0000_i1028" style="width:468pt;height:1.5pt" o:hrpct="1000" o:hrstd="t" o:hr="t" filled="t" fillcolor="gray" stroked="f">
            <v:path strokeok="f"/>
          </v:rect>
        </w:pict>
      </w:r>
    </w:p>
    <w:p>
      <w:pPr>
        <w:pStyle w:val="Heading2"/>
        <w:rPr>
          <w:b w:val="0"/>
          <w:i w:val="0"/>
          <w:strike w:val="0"/>
        </w:rPr>
      </w:pPr>
      <w:r>
        <w:rPr>
          <w:b w:val="0"/>
          <w:i w:val="0"/>
          <w:strike w:val="0"/>
        </w:rPr>
        <w:t>2. PARTIE 1 — Création de l'architecture (EC2 + VPC + Ubuntu)</w:t>
      </w:r>
    </w:p>
    <w:p>
      <w:pPr>
        <w:pStyle w:val="Heading3"/>
        <w:rPr>
          <w:b w:val="0"/>
          <w:i w:val="0"/>
          <w:strike w:val="0"/>
        </w:rPr>
      </w:pPr>
      <w:r>
        <w:rPr>
          <w:b w:val="0"/>
          <w:i w:val="0"/>
          <w:strike w:val="0"/>
        </w:rPr>
        <w:t>Objectif</w:t>
      </w:r>
    </w:p>
    <w:p>
      <w:pPr>
        <w:rPr>
          <w:b w:val="0"/>
          <w:i w:val="0"/>
          <w:strike w:val="0"/>
        </w:rPr>
      </w:pPr>
      <w:r>
        <w:rPr>
          <w:b w:val="0"/>
          <w:i w:val="0"/>
          <w:strike w:val="0"/>
        </w:rPr>
        <w:t>Créer une machine virtuelle Ubuntu dans le cloud AWS avec une adresse IP publique.</w:t>
      </w:r>
    </w:p>
    <w:p>
      <w:pPr>
        <w:pStyle w:val="Heading3"/>
        <w:rPr>
          <w:b w:val="0"/>
          <w:i w:val="0"/>
          <w:strike w:val="0"/>
        </w:rPr>
      </w:pPr>
      <w:r>
        <w:rPr>
          <w:b w:val="0"/>
          <w:i w:val="0"/>
          <w:strike w:val="0"/>
        </w:rPr>
        <w:t>Configuration de l'instance EC2</w:t>
      </w:r>
    </w:p>
    <w:p>
      <w:pPr>
        <w:rPr>
          <w:b w:val="0"/>
          <w:i w:val="0"/>
          <w:strike w:val="0"/>
        </w:rPr>
      </w:pPr>
      <w:r>
        <w:rPr>
          <w:b/>
          <w:i w:val="0"/>
          <w:strike w:val="0"/>
        </w:rPr>
        <w:t>Paramètres utilisés :</w:t>
      </w:r>
    </w:p>
    <w:p>
      <w:pPr>
        <w:numPr>
          <w:ilvl w:val="0"/>
          <w:numId w:val="2"/>
        </w:numPr>
        <w:rPr>
          <w:b w:val="0"/>
          <w:i w:val="0"/>
          <w:strike w:val="0"/>
        </w:rPr>
      </w:pPr>
      <w:r>
        <w:rPr>
          <w:b/>
          <w:i w:val="0"/>
          <w:strike w:val="0"/>
        </w:rPr>
        <w:t>Nom :</w:t>
      </w:r>
      <w:r>
        <w:rPr>
          <w:b w:val="0"/>
          <w:i w:val="0"/>
          <w:strike w:val="0"/>
        </w:rPr>
        <w:t xml:space="preserve"> TP-Securite-Reseau</w:t>
      </w:r>
    </w:p>
    <w:p>
      <w:pPr>
        <w:numPr>
          <w:ilvl w:val="0"/>
          <w:numId w:val="2"/>
        </w:numPr>
        <w:rPr>
          <w:b w:val="0"/>
          <w:i w:val="0"/>
          <w:strike w:val="0"/>
        </w:rPr>
      </w:pPr>
      <w:r>
        <w:rPr>
          <w:b/>
          <w:i w:val="0"/>
          <w:strike w:val="0"/>
        </w:rPr>
        <w:t>Système d'exploitation :</w:t>
      </w:r>
      <w:r>
        <w:rPr>
          <w:b w:val="0"/>
          <w:i w:val="0"/>
          <w:strike w:val="0"/>
        </w:rPr>
        <w:t xml:space="preserve"> Ubuntu Server 22.04 LTS</w:t>
      </w:r>
    </w:p>
    <w:p>
      <w:pPr>
        <w:numPr>
          <w:ilvl w:val="0"/>
          <w:numId w:val="2"/>
        </w:numPr>
        <w:rPr>
          <w:b w:val="0"/>
          <w:i w:val="0"/>
          <w:strike w:val="0"/>
        </w:rPr>
      </w:pPr>
      <w:r>
        <w:rPr>
          <w:b/>
          <w:i w:val="0"/>
          <w:strike w:val="0"/>
        </w:rPr>
        <w:t>Type d'instance :</w:t>
      </w:r>
      <w:r>
        <w:rPr>
          <w:b w:val="0"/>
          <w:i w:val="0"/>
          <w:strike w:val="0"/>
        </w:rPr>
        <w:t xml:space="preserve"> t2.micro (gratuit)</w:t>
      </w:r>
    </w:p>
    <w:p>
      <w:pPr>
        <w:numPr>
          <w:ilvl w:val="0"/>
          <w:numId w:val="2"/>
        </w:numPr>
        <w:rPr>
          <w:b w:val="0"/>
          <w:i w:val="0"/>
          <w:strike w:val="0"/>
        </w:rPr>
      </w:pPr>
      <w:r>
        <w:rPr>
          <w:b/>
          <w:i w:val="0"/>
          <w:strike w:val="0"/>
        </w:rPr>
        <w:t>Clé SSH :</w:t>
      </w:r>
      <w:r>
        <w:rPr>
          <w:b w:val="0"/>
          <w:i w:val="0"/>
          <w:strike w:val="0"/>
        </w:rPr>
        <w:t xml:space="preserve"> tp-ubuntu-key.pem</w:t>
      </w:r>
    </w:p>
    <w:p>
      <w:pPr>
        <w:numPr>
          <w:ilvl w:val="0"/>
          <w:numId w:val="2"/>
        </w:numPr>
        <w:rPr>
          <w:b w:val="0"/>
          <w:i w:val="0"/>
          <w:strike w:val="0"/>
        </w:rPr>
      </w:pPr>
      <w:r>
        <w:rPr>
          <w:b/>
          <w:i w:val="0"/>
          <w:strike w:val="0"/>
        </w:rPr>
        <w:t>Réseau :</w:t>
      </w:r>
      <w:r>
        <w:rPr>
          <w:b w:val="0"/>
          <w:i w:val="0"/>
          <w:strike w:val="0"/>
        </w:rPr>
        <w:t xml:space="preserve"> VPC par défaut</w:t>
      </w:r>
    </w:p>
    <w:p>
      <w:pPr>
        <w:numPr>
          <w:ilvl w:val="0"/>
          <w:numId w:val="2"/>
        </w:numPr>
        <w:rPr>
          <w:b w:val="0"/>
          <w:i w:val="0"/>
          <w:strike w:val="0"/>
        </w:rPr>
      </w:pPr>
      <w:r>
        <w:rPr>
          <w:b/>
          <w:i w:val="0"/>
          <w:strike w:val="0"/>
        </w:rPr>
        <w:t>IP publique :</w:t>
      </w:r>
      <w:r>
        <w:rPr>
          <w:b w:val="0"/>
          <w:i w:val="0"/>
          <w:strike w:val="0"/>
        </w:rPr>
        <w:t xml:space="preserve"> Activée</w:t>
      </w:r>
    </w:p>
    <w:p>
      <w:pPr>
        <w:numPr>
          <w:ilvl w:val="0"/>
          <w:numId w:val="2"/>
        </w:numPr>
        <w:rPr>
          <w:b w:val="0"/>
          <w:i w:val="0"/>
          <w:strike w:val="0"/>
        </w:rPr>
      </w:pPr>
      <w:r>
        <w:rPr>
          <w:b/>
          <w:i w:val="0"/>
          <w:strike w:val="0"/>
        </w:rPr>
        <w:t>Security Group :</w:t>
      </w:r>
      <w:r>
        <w:rPr>
          <w:b w:val="0"/>
          <w:i w:val="0"/>
          <w:strike w:val="0"/>
        </w:rPr>
        <w:t xml:space="preserve"> Créé automatiquement</w:t>
      </w:r>
    </w:p>
    <w:p>
      <w:pPr>
        <w:pStyle w:val="Heading3"/>
        <w:rPr>
          <w:b w:val="0"/>
          <w:i w:val="0"/>
          <w:strike w:val="0"/>
        </w:rPr>
      </w:pPr>
      <w:r>
        <w:rPr>
          <w:b w:val="0"/>
          <w:i w:val="0"/>
          <w:strike w:val="0"/>
        </w:rPr>
        <w:t>Résultat</w:t>
      </w:r>
    </w:p>
    <w:p>
      <w:pPr>
        <w:rPr>
          <w:b w:val="0"/>
          <w:i w:val="0"/>
          <w:strike w:val="0"/>
        </w:rPr>
      </w:pPr>
      <w:r>
        <w:rPr>
          <w:b w:val="0"/>
          <w:i w:val="0"/>
          <w:strike w:val="0"/>
        </w:rPr>
        <w:t xml:space="preserve">L'instance a été créée avec succès et est en état "Running" avec l'adresse IP publique : </w:t>
      </w:r>
      <w:r>
        <w:rPr>
          <w:b/>
          <w:i w:val="0"/>
          <w:strike w:val="0"/>
        </w:rPr>
        <w:t>34.201.105.40</w:t>
      </w:r>
    </w:p>
    <w:p>
      <w:pPr>
        <w:rPr>
          <w:b w:val="0"/>
          <w:i w:val="0"/>
          <w:strike w:val="0"/>
        </w:rPr>
      </w:pPr>
      <w:r>
        <w:rPr>
          <w:b/>
          <w:i w:val="0"/>
          <w:strike w:val="0"/>
        </w:rPr>
        <w:t>[📸 INSÉRER CAPTURE : 01_instance_ec2_running.png]</w:t>
      </w:r>
    </w:p>
    <w:p>
      <w:pPr>
        <w:rPr>
          <w:b w:val="0"/>
          <w:i w:val="0"/>
          <w:strike w:val="0"/>
        </w:rPr>
      </w:pPr>
      <w:r>
        <w:pict>
          <v:rect id="_x0000_i1029" style="width:468pt;height:1.5pt" o:hrpct="1000" o:hrstd="t" o:hr="t" filled="t" fillcolor="gray" stroked="f">
            <v:path strokeok="f"/>
          </v:rect>
        </w:pict>
      </w:r>
    </w:p>
    <w:p>
      <w:pPr>
        <w:pStyle w:val="Heading2"/>
        <w:rPr>
          <w:b w:val="0"/>
          <w:i w:val="0"/>
          <w:strike w:val="0"/>
        </w:rPr>
      </w:pPr>
      <w:r>
        <w:rPr>
          <w:b w:val="0"/>
          <w:i w:val="0"/>
          <w:strike w:val="0"/>
        </w:rPr>
        <w:t>3. PARTIE 2 — Observer le blocage par défaut (sécurité réseau)</w:t>
      </w:r>
    </w:p>
    <w:p>
      <w:pPr>
        <w:pStyle w:val="Heading3"/>
        <w:rPr>
          <w:b w:val="0"/>
          <w:i w:val="0"/>
          <w:strike w:val="0"/>
        </w:rPr>
      </w:pPr>
      <w:r>
        <w:rPr>
          <w:b w:val="0"/>
          <w:i w:val="0"/>
          <w:strike w:val="0"/>
        </w:rPr>
        <w:t>Objectif</w:t>
      </w:r>
    </w:p>
    <w:p>
      <w:pPr>
        <w:rPr>
          <w:b w:val="0"/>
          <w:i w:val="0"/>
          <w:strike w:val="0"/>
        </w:rPr>
      </w:pPr>
      <w:r>
        <w:rPr>
          <w:b w:val="0"/>
          <w:i w:val="0"/>
          <w:strike w:val="0"/>
        </w:rPr>
        <w:t>Comprendre que tout le trafic est bloqué par défaut dans AWS, conformément aux bonnes pratiques de sécurité.</w:t>
      </w:r>
    </w:p>
    <w:p>
      <w:pPr>
        <w:pStyle w:val="Heading3"/>
        <w:rPr>
          <w:b w:val="0"/>
          <w:i w:val="0"/>
          <w:strike w:val="0"/>
        </w:rPr>
      </w:pPr>
      <w:r>
        <w:rPr>
          <w:b w:val="0"/>
          <w:i w:val="0"/>
          <w:strike w:val="0"/>
        </w:rPr>
        <w:t>Principe fondamental : "Deny by Default"</w:t>
      </w:r>
    </w:p>
    <w:p>
      <w:pPr>
        <w:rPr>
          <w:b w:val="0"/>
          <w:i w:val="0"/>
          <w:strike w:val="0"/>
        </w:rPr>
      </w:pPr>
      <w:r>
        <w:rPr>
          <w:b/>
          <w:i w:val="0"/>
          <w:strike w:val="0"/>
        </w:rPr>
        <w:t>Règle n°1 de la sécurité réseau :</w:t>
      </w:r>
      <w:r>
        <w:rPr>
          <w:b w:val="0"/>
          <w:i w:val="0"/>
          <w:strike w:val="0"/>
        </w:rPr>
        <w:t xml:space="preserve"> Tout est fermé par défaut, on ouvre uniquement ce qui est nécessaire.</w:t>
      </w:r>
    </w:p>
    <w:p>
      <w:pPr>
        <w:pStyle w:val="Heading3"/>
        <w:rPr>
          <w:b w:val="0"/>
          <w:i w:val="0"/>
          <w:strike w:val="0"/>
        </w:rPr>
      </w:pPr>
      <w:r>
        <w:rPr>
          <w:b w:val="0"/>
          <w:i w:val="0"/>
          <w:strike w:val="0"/>
        </w:rPr>
        <w:t>Tests effectués depuis mon PC</w:t>
      </w:r>
    </w:p>
    <w:p>
      <w:pPr>
        <w:pStyle w:val="Heading4"/>
        <w:rPr>
          <w:b w:val="0"/>
          <w:i w:val="0"/>
          <w:strike w:val="0"/>
        </w:rPr>
      </w:pPr>
      <w:r>
        <w:rPr>
          <w:b w:val="0"/>
          <w:i w:val="0"/>
          <w:strike w:val="0"/>
        </w:rPr>
        <w:t>Test 1 : Protocole ICMP (Ping)</w:t>
      </w:r>
    </w:p>
    <w:p>
      <w:pPr>
        <w:rPr>
          <w:b w:val="0"/>
          <w:i w:val="0"/>
          <w:strike w:val="0"/>
        </w:rPr>
      </w:pPr>
      <w:r>
        <w:rPr>
          <w:b/>
          <w:i w:val="0"/>
          <w:strike w:val="0"/>
        </w:rPr>
        <w:t>Commande exécutée :</w:t>
      </w:r>
    </w:p>
    <w:p>
      <w:pPr>
        <w:pStyle w:val="FencedCode"/>
        <w:rPr>
          <w:b w:val="0"/>
          <w:i w:val="0"/>
          <w:strike w:val="0"/>
        </w:rPr>
      </w:pPr>
      <w:r>
        <w:rPr>
          <w:b w:val="0"/>
          <w:i w:val="0"/>
          <w:strike w:val="0"/>
        </w:rPr>
        <w:t>ping 34.201.105.40</w:t>
      </w:r>
    </w:p>
    <w:p>
      <w:pPr>
        <w:rPr>
          <w:b w:val="0"/>
          <w:i w:val="0"/>
          <w:strike w:val="0"/>
        </w:rPr>
      </w:pPr>
      <w:r>
        <w:rPr>
          <w:b/>
          <w:i w:val="0"/>
          <w:strike w:val="0"/>
        </w:rPr>
        <w:t>Résultat :</w:t>
      </w:r>
      <w:r>
        <w:rPr>
          <w:b w:val="0"/>
          <w:i w:val="0"/>
          <w:strike w:val="0"/>
        </w:rPr>
        <w:t xml:space="preserve"> ❌ Échec - "Délai d'attente de la demande dépassé"</w:t>
      </w:r>
    </w:p>
    <w:p>
      <w:pPr>
        <w:rPr>
          <w:b w:val="0"/>
          <w:i w:val="0"/>
          <w:strike w:val="0"/>
        </w:rPr>
      </w:pPr>
      <w:r>
        <w:rPr>
          <w:b/>
          <w:i w:val="0"/>
          <w:strike w:val="0"/>
        </w:rPr>
        <w:t>[📸 INSÉRER CAPTURE : 03_ping_bloque.png]</w:t>
      </w:r>
    </w:p>
    <w:p>
      <w:pPr>
        <w:pStyle w:val="Heading4"/>
        <w:rPr>
          <w:b w:val="0"/>
          <w:i w:val="0"/>
          <w:strike w:val="0"/>
        </w:rPr>
      </w:pPr>
      <w:r>
        <w:rPr>
          <w:b w:val="0"/>
          <w:i w:val="0"/>
          <w:strike w:val="0"/>
        </w:rPr>
        <w:t>Test 2 : Protocole SSH (TCP port 22)</w:t>
      </w:r>
    </w:p>
    <w:p>
      <w:pPr>
        <w:rPr>
          <w:b w:val="0"/>
          <w:i w:val="0"/>
          <w:strike w:val="0"/>
        </w:rPr>
      </w:pPr>
      <w:r>
        <w:rPr>
          <w:b/>
          <w:i w:val="0"/>
          <w:strike w:val="0"/>
        </w:rPr>
        <w:t>Commande exécutée :</w:t>
      </w:r>
    </w:p>
    <w:p>
      <w:pPr>
        <w:pStyle w:val="FencedCode"/>
        <w:rPr>
          <w:b w:val="0"/>
          <w:i w:val="0"/>
          <w:strike w:val="0"/>
        </w:rPr>
      </w:pPr>
      <w:r>
        <w:rPr>
          <w:b w:val="0"/>
          <w:i w:val="0"/>
          <w:strike w:val="0"/>
        </w:rPr>
        <w:t>ssh ubuntu@34.201.105.40</w:t>
      </w:r>
    </w:p>
    <w:p>
      <w:pPr>
        <w:rPr>
          <w:b w:val="0"/>
          <w:i w:val="0"/>
          <w:strike w:val="0"/>
        </w:rPr>
      </w:pPr>
      <w:r>
        <w:rPr>
          <w:b/>
          <w:i w:val="0"/>
          <w:strike w:val="0"/>
        </w:rPr>
        <w:t>Résultat :</w:t>
      </w:r>
      <w:r>
        <w:rPr>
          <w:b w:val="0"/>
          <w:i w:val="0"/>
          <w:strike w:val="0"/>
        </w:rPr>
        <w:t xml:space="preserve"> ❌ Échec - "Connection timed out"</w:t>
      </w:r>
    </w:p>
    <w:p>
      <w:pPr>
        <w:rPr>
          <w:b w:val="0"/>
          <w:i w:val="0"/>
          <w:strike w:val="0"/>
        </w:rPr>
      </w:pPr>
      <w:r>
        <w:rPr>
          <w:b/>
          <w:i w:val="0"/>
          <w:strike w:val="0"/>
        </w:rPr>
        <w:t>[📸 INSÉRER CAPTURE : 04_ssh_bloque.png]</w:t>
      </w:r>
    </w:p>
    <w:p>
      <w:pPr>
        <w:pStyle w:val="Heading3"/>
        <w:rPr>
          <w:b w:val="0"/>
          <w:i w:val="0"/>
          <w:strike w:val="0"/>
        </w:rPr>
      </w:pPr>
      <w:r>
        <w:rPr>
          <w:b w:val="0"/>
          <w:i w:val="0"/>
          <w:strike w:val="0"/>
        </w:rPr>
        <w:t>Configuration du Security Group par défaut</w:t>
      </w:r>
    </w:p>
    <w:p>
      <w:pPr>
        <w:rPr>
          <w:b w:val="0"/>
          <w:i w:val="0"/>
          <w:strike w:val="0"/>
        </w:rPr>
      </w:pPr>
      <w:r>
        <w:rPr>
          <w:b w:val="0"/>
          <w:i w:val="0"/>
          <w:strike w:val="0"/>
        </w:rPr>
        <w:t>Le Security Group créé automatiquement ne contient qu'une seule règle entrante : SSH sur le port 22, mais sans source spécifique correctement configurée.</w:t>
      </w:r>
    </w:p>
    <w:p>
      <w:pPr>
        <w:rPr>
          <w:b w:val="0"/>
          <w:i w:val="0"/>
          <w:strike w:val="0"/>
        </w:rPr>
      </w:pPr>
      <w:r>
        <w:rPr>
          <w:b/>
          <w:i w:val="0"/>
          <w:strike w:val="0"/>
        </w:rPr>
        <w:t>[📸 INSÉRER CAPTURE : 02_security_group_default_block.png]</w:t>
      </w:r>
    </w:p>
    <w:p>
      <w:pPr>
        <w:pStyle w:val="Heading3"/>
        <w:rPr>
          <w:b w:val="0"/>
          <w:i w:val="0"/>
          <w:strike w:val="0"/>
        </w:rPr>
      </w:pPr>
      <w:r>
        <w:rPr>
          <w:b w:val="0"/>
          <w:i w:val="0"/>
          <w:strike w:val="0"/>
        </w:rPr>
        <w:t>Conclusion pédagogique</w:t>
      </w:r>
    </w:p>
    <w:p>
      <w:pPr>
        <w:rPr>
          <w:b w:val="0"/>
          <w:i w:val="0"/>
          <w:strike w:val="0"/>
        </w:rPr>
      </w:pPr>
      <w:r>
        <w:rPr>
          <w:b w:val="0"/>
          <w:i w:val="0"/>
          <w:strike w:val="0"/>
        </w:rPr>
        <w:t xml:space="preserve">Cette partie démontre que le </w:t>
      </w:r>
      <w:r>
        <w:rPr>
          <w:b/>
          <w:i w:val="0"/>
          <w:strike w:val="0"/>
        </w:rPr>
        <w:t>blocage par défaut</w:t>
      </w:r>
      <w:r>
        <w:rPr>
          <w:b w:val="0"/>
          <w:i w:val="0"/>
          <w:strike w:val="0"/>
        </w:rPr>
        <w:t xml:space="preserve"> est la première ligne de défense en sécurité réseau. Aucun service n'est accessible tant qu'il n'est pas explicitement autorisé.</w:t>
      </w:r>
    </w:p>
    <w:p>
      <w:pPr>
        <w:rPr>
          <w:b w:val="0"/>
          <w:i w:val="0"/>
          <w:strike w:val="0"/>
        </w:rPr>
      </w:pPr>
      <w:r>
        <w:pict>
          <v:rect id="_x0000_i1030" style="width:468pt;height:1.5pt" o:hrpct="1000" o:hrstd="t" o:hr="t" filled="t" fillcolor="gray" stroked="f">
            <v:path strokeok="f"/>
          </v:rect>
        </w:pict>
      </w:r>
    </w:p>
    <w:p>
      <w:pPr>
        <w:pStyle w:val="Heading2"/>
        <w:rPr>
          <w:b w:val="0"/>
          <w:i w:val="0"/>
          <w:strike w:val="0"/>
        </w:rPr>
      </w:pPr>
      <w:r>
        <w:rPr>
          <w:b w:val="0"/>
          <w:i w:val="0"/>
          <w:strike w:val="0"/>
        </w:rPr>
        <w:t>4. PARTIE 3 — Sécuriser le protocole ICMP (Ping)</w:t>
      </w:r>
    </w:p>
    <w:p>
      <w:pPr>
        <w:pStyle w:val="Heading3"/>
        <w:rPr>
          <w:b w:val="0"/>
          <w:i w:val="0"/>
          <w:strike w:val="0"/>
        </w:rPr>
      </w:pPr>
      <w:r>
        <w:rPr>
          <w:b w:val="0"/>
          <w:i w:val="0"/>
          <w:strike w:val="0"/>
        </w:rPr>
        <w:t>Objectif</w:t>
      </w:r>
    </w:p>
    <w:p>
      <w:pPr>
        <w:rPr>
          <w:b w:val="0"/>
          <w:i w:val="0"/>
          <w:strike w:val="0"/>
        </w:rPr>
      </w:pPr>
      <w:r>
        <w:rPr>
          <w:b w:val="0"/>
          <w:i w:val="0"/>
          <w:strike w:val="0"/>
        </w:rPr>
        <w:t>Comprendre qu'un protocole doit être explicitement autorisé pour fonctionner.</w:t>
      </w:r>
    </w:p>
    <w:p>
      <w:pPr>
        <w:pStyle w:val="Heading3"/>
        <w:rPr>
          <w:b w:val="0"/>
          <w:i w:val="0"/>
          <w:strike w:val="0"/>
        </w:rPr>
      </w:pPr>
      <w:r>
        <w:rPr>
          <w:b w:val="0"/>
          <w:i w:val="0"/>
          <w:strike w:val="0"/>
        </w:rPr>
        <w:t>Pourquoi autoriser ICMP ?</w:t>
      </w:r>
    </w:p>
    <w:p>
      <w:pPr>
        <w:rPr>
          <w:b w:val="0"/>
          <w:i w:val="0"/>
          <w:strike w:val="0"/>
        </w:rPr>
      </w:pPr>
      <w:r>
        <w:rPr>
          <w:b w:val="0"/>
          <w:i w:val="0"/>
          <w:strike w:val="0"/>
        </w:rPr>
        <w:t>Le protocole ICMP (Internet Control Message Protocol) permet de :</w:t>
      </w:r>
    </w:p>
    <w:p>
      <w:pPr>
        <w:numPr>
          <w:ilvl w:val="0"/>
          <w:numId w:val="2"/>
        </w:numPr>
        <w:rPr>
          <w:rStyle w:val="DefaultParagraphFont"/>
          <w:b w:val="0"/>
          <w:i w:val="0"/>
          <w:strike w:val="0"/>
        </w:rPr>
      </w:pPr>
      <w:r>
        <w:rPr>
          <w:b w:val="0"/>
          <w:i w:val="0"/>
          <w:strike w:val="0"/>
        </w:rPr>
        <w:t xml:space="preserve">Tester la connectivité réseau (commande </w:t>
      </w:r>
      <w:r>
        <w:rPr>
          <w:rStyle w:val="InlineCode"/>
          <w:b w:val="0"/>
          <w:i w:val="0"/>
          <w:strike w:val="0"/>
        </w:rPr>
        <w:t>ping</w:t>
      </w:r>
      <w:r>
        <w:rPr>
          <w:rStyle w:val="DefaultParagraphFont"/>
          <w:b w:val="0"/>
          <w:i w:val="0"/>
          <w:strike w:val="0"/>
        </w:rPr>
        <w:t>)</w:t>
      </w:r>
    </w:p>
    <w:p>
      <w:pPr>
        <w:numPr>
          <w:ilvl w:val="0"/>
          <w:numId w:val="2"/>
        </w:numPr>
        <w:rPr>
          <w:rStyle w:val="DefaultParagraphFont"/>
          <w:b w:val="0"/>
          <w:i w:val="0"/>
          <w:strike w:val="0"/>
        </w:rPr>
      </w:pPr>
      <w:r>
        <w:rPr>
          <w:rStyle w:val="DefaultParagraphFont"/>
          <w:b w:val="0"/>
          <w:i w:val="0"/>
          <w:strike w:val="0"/>
        </w:rPr>
        <w:t>Diagnostiquer des problèmes de réseau</w:t>
      </w:r>
    </w:p>
    <w:p>
      <w:pPr>
        <w:numPr>
          <w:ilvl w:val="0"/>
          <w:numId w:val="2"/>
        </w:numPr>
        <w:rPr>
          <w:rStyle w:val="DefaultParagraphFont"/>
          <w:b w:val="0"/>
          <w:i w:val="0"/>
          <w:strike w:val="0"/>
        </w:rPr>
      </w:pPr>
      <w:r>
        <w:rPr>
          <w:rStyle w:val="DefaultParagraphFont"/>
          <w:b w:val="0"/>
          <w:i w:val="0"/>
          <w:strike w:val="0"/>
        </w:rPr>
        <w:t>Vérifier qu'une machine est accessible</w:t>
      </w:r>
    </w:p>
    <w:p>
      <w:pPr>
        <w:pStyle w:val="Heading3"/>
        <w:rPr>
          <w:rStyle w:val="DefaultParagraphFont"/>
          <w:b w:val="0"/>
          <w:i w:val="0"/>
          <w:strike w:val="0"/>
        </w:rPr>
      </w:pPr>
      <w:r>
        <w:rPr>
          <w:rStyle w:val="DefaultParagraphFont"/>
          <w:b w:val="0"/>
          <w:i w:val="0"/>
          <w:strike w:val="0"/>
        </w:rPr>
        <w:t>Configuration de la règle ICMP</w:t>
      </w:r>
    </w:p>
    <w:p>
      <w:pPr>
        <w:rPr>
          <w:rStyle w:val="DefaultParagraphFont"/>
          <w:b w:val="0"/>
          <w:i w:val="0"/>
          <w:strike w:val="0"/>
        </w:rPr>
      </w:pPr>
      <w:r>
        <w:rPr>
          <w:rStyle w:val="DefaultParagraphFont"/>
          <w:b/>
          <w:i w:val="0"/>
          <w:strike w:val="0"/>
        </w:rPr>
        <w:t>Règle ajoutée dans le Security Group :</w:t>
      </w:r>
    </w:p>
    <w:p>
      <w:pPr>
        <w:numPr>
          <w:ilvl w:val="0"/>
          <w:numId w:val="2"/>
        </w:numPr>
        <w:rPr>
          <w:rStyle w:val="DefaultParagraphFont"/>
          <w:b w:val="0"/>
          <w:i w:val="0"/>
          <w:strike w:val="0"/>
        </w:rPr>
      </w:pPr>
      <w:r>
        <w:rPr>
          <w:rStyle w:val="DefaultParagraphFont"/>
          <w:b/>
          <w:i w:val="0"/>
          <w:strike w:val="0"/>
        </w:rPr>
        <w:t>Type :</w:t>
      </w:r>
      <w:r>
        <w:rPr>
          <w:rStyle w:val="DefaultParagraphFont"/>
          <w:b w:val="0"/>
          <w:i w:val="0"/>
          <w:strike w:val="0"/>
        </w:rPr>
        <w:t xml:space="preserve"> All ICMP – IPv4</w:t>
      </w:r>
    </w:p>
    <w:p>
      <w:pPr>
        <w:numPr>
          <w:ilvl w:val="0"/>
          <w:numId w:val="2"/>
        </w:numPr>
        <w:rPr>
          <w:rStyle w:val="DefaultParagraphFont"/>
          <w:b w:val="0"/>
          <w:i w:val="0"/>
          <w:strike w:val="0"/>
        </w:rPr>
      </w:pPr>
      <w:r>
        <w:rPr>
          <w:rStyle w:val="DefaultParagraphFont"/>
          <w:b/>
          <w:i w:val="0"/>
          <w:strike w:val="0"/>
        </w:rPr>
        <w:t>Protocole :</w:t>
      </w:r>
      <w:r>
        <w:rPr>
          <w:rStyle w:val="DefaultParagraphFont"/>
          <w:b w:val="0"/>
          <w:i w:val="0"/>
          <w:strike w:val="0"/>
        </w:rPr>
        <w:t xml:space="preserve"> ICMP</w:t>
      </w:r>
    </w:p>
    <w:p>
      <w:pPr>
        <w:numPr>
          <w:ilvl w:val="0"/>
          <w:numId w:val="2"/>
        </w:numPr>
        <w:rPr>
          <w:rStyle w:val="DefaultParagraphFont"/>
          <w:b w:val="0"/>
          <w:i w:val="0"/>
          <w:strike w:val="0"/>
        </w:rPr>
      </w:pPr>
      <w:r>
        <w:rPr>
          <w:rStyle w:val="DefaultParagraphFont"/>
          <w:b/>
          <w:i w:val="0"/>
          <w:strike w:val="0"/>
        </w:rPr>
        <w:t>Port :</w:t>
      </w:r>
      <w:r>
        <w:rPr>
          <w:rStyle w:val="DefaultParagraphFont"/>
          <w:b w:val="0"/>
          <w:i w:val="0"/>
          <w:strike w:val="0"/>
        </w:rPr>
        <w:t xml:space="preserve"> All (tous les types ICMP)</w:t>
      </w:r>
    </w:p>
    <w:p>
      <w:pPr>
        <w:numPr>
          <w:ilvl w:val="0"/>
          <w:numId w:val="2"/>
        </w:numPr>
        <w:rPr>
          <w:rStyle w:val="DefaultParagraphFont"/>
          <w:b w:val="0"/>
          <w:i w:val="0"/>
          <w:strike w:val="0"/>
        </w:rPr>
      </w:pPr>
      <w:r>
        <w:rPr>
          <w:rStyle w:val="DefaultParagraphFont"/>
          <w:b/>
          <w:i w:val="0"/>
          <w:strike w:val="0"/>
        </w:rPr>
        <w:t>Source :</w:t>
      </w:r>
      <w:r>
        <w:rPr>
          <w:rStyle w:val="DefaultParagraphFont"/>
          <w:b w:val="0"/>
          <w:i w:val="0"/>
          <w:strike w:val="0"/>
        </w:rPr>
        <w:t xml:space="preserve"> My IP (41.92.111.180/32)</w:t>
      </w:r>
    </w:p>
    <w:p>
      <w:pPr>
        <w:rPr>
          <w:rStyle w:val="DefaultParagraphFont"/>
          <w:b w:val="0"/>
          <w:i w:val="0"/>
          <w:strike w:val="0"/>
        </w:rPr>
      </w:pPr>
      <w:r>
        <w:rPr>
          <w:rStyle w:val="DefaultParagraphFont"/>
          <w:b/>
          <w:i w:val="0"/>
          <w:strike w:val="0"/>
        </w:rPr>
        <w:t>Pourquoi "My IP" et non "0.0.0.0/0" ?</w:t>
      </w:r>
    </w:p>
    <w:p>
      <w:pPr>
        <w:rPr>
          <w:rStyle w:val="DefaultParagraphFont"/>
          <w:b w:val="0"/>
          <w:i w:val="0"/>
          <w:strike w:val="0"/>
        </w:rPr>
      </w:pPr>
      <w:r>
        <w:rPr>
          <w:rStyle w:val="DefaultParagraphFont"/>
          <w:b w:val="0"/>
          <w:i w:val="0"/>
          <w:strike w:val="0"/>
        </w:rPr>
        <w:t>Le ping est un outil de diagnostic qui peut être utilisé par des attaquants pour :</w:t>
      </w:r>
    </w:p>
    <w:p>
      <w:pPr>
        <w:numPr>
          <w:ilvl w:val="0"/>
          <w:numId w:val="2"/>
        </w:numPr>
        <w:rPr>
          <w:rStyle w:val="DefaultParagraphFont"/>
          <w:b w:val="0"/>
          <w:i w:val="0"/>
          <w:strike w:val="0"/>
        </w:rPr>
      </w:pPr>
      <w:r>
        <w:rPr>
          <w:rStyle w:val="DefaultParagraphFont"/>
          <w:b w:val="0"/>
          <w:i w:val="0"/>
          <w:strike w:val="0"/>
        </w:rPr>
        <w:t>Scanner le réseau</w:t>
      </w:r>
    </w:p>
    <w:p>
      <w:pPr>
        <w:numPr>
          <w:ilvl w:val="0"/>
          <w:numId w:val="2"/>
        </w:numPr>
        <w:rPr>
          <w:rStyle w:val="DefaultParagraphFont"/>
          <w:b w:val="0"/>
          <w:i w:val="0"/>
          <w:strike w:val="0"/>
        </w:rPr>
      </w:pPr>
      <w:r>
        <w:rPr>
          <w:rStyle w:val="DefaultParagraphFont"/>
          <w:b w:val="0"/>
          <w:i w:val="0"/>
          <w:strike w:val="0"/>
        </w:rPr>
        <w:t>Découvrir quelles machines sont actives</w:t>
      </w:r>
    </w:p>
    <w:p>
      <w:pPr>
        <w:numPr>
          <w:ilvl w:val="0"/>
          <w:numId w:val="2"/>
        </w:numPr>
        <w:rPr>
          <w:rStyle w:val="DefaultParagraphFont"/>
          <w:b w:val="0"/>
          <w:i w:val="0"/>
          <w:strike w:val="0"/>
        </w:rPr>
      </w:pPr>
      <w:r>
        <w:rPr>
          <w:rStyle w:val="DefaultParagraphFont"/>
          <w:b w:val="0"/>
          <w:i w:val="0"/>
          <w:strike w:val="0"/>
        </w:rPr>
        <w:t>Préparer des attaques ciblées</w:t>
      </w:r>
    </w:p>
    <w:p>
      <w:pPr>
        <w:rPr>
          <w:rStyle w:val="DefaultParagraphFont"/>
          <w:b w:val="0"/>
          <w:i w:val="0"/>
          <w:strike w:val="0"/>
        </w:rPr>
      </w:pPr>
      <w:r>
        <w:rPr>
          <w:rStyle w:val="DefaultParagraphFont"/>
          <w:b w:val="0"/>
          <w:i w:val="0"/>
          <w:strike w:val="0"/>
        </w:rPr>
        <w:t>En limitant l'accès ICMP à notre IP uniquement, on réduit la surface d'attaque.</w:t>
      </w:r>
    </w:p>
    <w:p>
      <w:pPr>
        <w:rPr>
          <w:rStyle w:val="DefaultParagraphFont"/>
          <w:b w:val="0"/>
          <w:i w:val="0"/>
          <w:strike w:val="0"/>
        </w:rPr>
      </w:pPr>
      <w:r>
        <w:rPr>
          <w:rStyle w:val="DefaultParagraphFont"/>
          <w:b/>
          <w:i w:val="0"/>
          <w:strike w:val="0"/>
        </w:rPr>
        <w:t>[📸 INSÉRER CAPTURE : 05_regle_icmp.png]</w:t>
      </w:r>
    </w:p>
    <w:p>
      <w:pPr>
        <w:pStyle w:val="Heading3"/>
        <w:rPr>
          <w:rStyle w:val="DefaultParagraphFont"/>
          <w:b w:val="0"/>
          <w:i w:val="0"/>
          <w:strike w:val="0"/>
        </w:rPr>
      </w:pPr>
      <w:r>
        <w:rPr>
          <w:rStyle w:val="DefaultParagraphFont"/>
          <w:b w:val="0"/>
          <w:i w:val="0"/>
          <w:strike w:val="0"/>
        </w:rPr>
        <w:t>Test de connectivité</w:t>
      </w:r>
    </w:p>
    <w:p>
      <w:pPr>
        <w:rPr>
          <w:rStyle w:val="DefaultParagraphFont"/>
          <w:b w:val="0"/>
          <w:i w:val="0"/>
          <w:strike w:val="0"/>
        </w:rPr>
      </w:pPr>
      <w:r>
        <w:rPr>
          <w:rStyle w:val="DefaultParagraphFont"/>
          <w:b/>
          <w:i w:val="0"/>
          <w:strike w:val="0"/>
        </w:rPr>
        <w:t>Commande exécutée :</w:t>
      </w:r>
    </w:p>
    <w:p>
      <w:pPr>
        <w:pStyle w:val="FencedCode"/>
        <w:rPr>
          <w:rStyle w:val="DefaultParagraphFont"/>
          <w:b w:val="0"/>
          <w:i w:val="0"/>
          <w:strike w:val="0"/>
        </w:rPr>
      </w:pPr>
      <w:r>
        <w:rPr>
          <w:rStyle w:val="DefaultParagraphFont"/>
          <w:b w:val="0"/>
          <w:i w:val="0"/>
          <w:strike w:val="0"/>
        </w:rPr>
        <w:t>ping 34.201.105.40</w:t>
      </w:r>
    </w:p>
    <w:p>
      <w:pPr>
        <w:rPr>
          <w:rStyle w:val="DefaultParagraphFont"/>
          <w:b w:val="0"/>
          <w:i w:val="0"/>
          <w:strike w:val="0"/>
        </w:rPr>
      </w:pPr>
      <w:r>
        <w:rPr>
          <w:rStyle w:val="DefaultParagraphFont"/>
          <w:b/>
          <w:i w:val="0"/>
          <w:strike w:val="0"/>
        </w:rPr>
        <w:t>Résultat :</w:t>
      </w:r>
      <w:r>
        <w:rPr>
          <w:rStyle w:val="DefaultParagraphFont"/>
          <w:b w:val="0"/>
          <w:i w:val="0"/>
          <w:strike w:val="0"/>
        </w:rPr>
        <w:t xml:space="preserve"> ✅ Succès - Réponses reçues</w:t>
      </w:r>
    </w:p>
    <w:p>
      <w:pPr>
        <w:rPr>
          <w:rStyle w:val="DefaultParagraphFont"/>
          <w:b w:val="0"/>
          <w:i w:val="0"/>
          <w:strike w:val="0"/>
        </w:rPr>
      </w:pPr>
      <w:r>
        <w:rPr>
          <w:rStyle w:val="DefaultParagraphFont"/>
          <w:b/>
          <w:i w:val="0"/>
          <w:strike w:val="0"/>
        </w:rPr>
        <w:t>[📸 INSÉRER CAPTURE : 06_ping_ok.png]</w:t>
      </w:r>
    </w:p>
    <w:p>
      <w:pPr>
        <w:pStyle w:val="Heading3"/>
        <w:rPr>
          <w:rStyle w:val="DefaultParagraphFont"/>
          <w:b w:val="0"/>
          <w:i w:val="0"/>
          <w:strike w:val="0"/>
        </w:rPr>
      </w:pPr>
      <w:r>
        <w:rPr>
          <w:rStyle w:val="DefaultParagraphFont"/>
          <w:b w:val="0"/>
          <w:i w:val="0"/>
          <w:strike w:val="0"/>
        </w:rPr>
        <w:t>Conclusion</w:t>
      </w:r>
    </w:p>
    <w:p>
      <w:pPr>
        <w:rPr>
          <w:rStyle w:val="DefaultParagraphFont"/>
          <w:b w:val="0"/>
          <w:i w:val="0"/>
          <w:strike w:val="0"/>
        </w:rPr>
      </w:pPr>
      <w:r>
        <w:rPr>
          <w:rStyle w:val="DefaultParagraphFont"/>
          <w:b w:val="0"/>
          <w:i w:val="0"/>
          <w:strike w:val="0"/>
        </w:rPr>
        <w:t xml:space="preserve">Après avoir autorisé explicitement le protocole ICMP depuis mon IP, la connectivité fonctionne. Cela illustre le principe de </w:t>
      </w:r>
      <w:r>
        <w:rPr>
          <w:rStyle w:val="DefaultParagraphFont"/>
          <w:b/>
          <w:i w:val="0"/>
          <w:strike w:val="0"/>
        </w:rPr>
        <w:t>liste blanche</w:t>
      </w:r>
      <w:r>
        <w:rPr>
          <w:rStyle w:val="DefaultParagraphFont"/>
          <w:b w:val="0"/>
          <w:i w:val="0"/>
          <w:strike w:val="0"/>
        </w:rPr>
        <w:t xml:space="preserve"> : on autorise uniquement ce qui est nécessaire.</w:t>
      </w:r>
    </w:p>
    <w:p>
      <w:pPr>
        <w:rPr>
          <w:rStyle w:val="DefaultParagraphFont"/>
          <w:b w:val="0"/>
          <w:i w:val="0"/>
          <w:strike w:val="0"/>
        </w:rPr>
      </w:pPr>
      <w:r>
        <w:pict>
          <v:rect id="_x0000_i1031"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5. PARTIE 4 — Sécuriser le protocole SSH (TCP 22)</w:t>
      </w:r>
    </w:p>
    <w:p>
      <w:pPr>
        <w:pStyle w:val="Heading3"/>
        <w:rPr>
          <w:rStyle w:val="DefaultParagraphFont"/>
          <w:b w:val="0"/>
          <w:i w:val="0"/>
          <w:strike w:val="0"/>
        </w:rPr>
      </w:pPr>
      <w:r>
        <w:rPr>
          <w:rStyle w:val="DefaultParagraphFont"/>
          <w:b w:val="0"/>
          <w:i w:val="0"/>
          <w:strike w:val="0"/>
        </w:rPr>
        <w:t>Objectif</w:t>
      </w:r>
    </w:p>
    <w:p>
      <w:pPr>
        <w:rPr>
          <w:rStyle w:val="DefaultParagraphFont"/>
          <w:b w:val="0"/>
          <w:i w:val="0"/>
          <w:strike w:val="0"/>
        </w:rPr>
      </w:pPr>
      <w:r>
        <w:rPr>
          <w:rStyle w:val="DefaultParagraphFont"/>
          <w:b w:val="0"/>
          <w:i w:val="0"/>
          <w:strike w:val="0"/>
        </w:rPr>
        <w:t>Comprendre qu'un accès distant administratif est hautement sensible et doit être strictement contrôlé.</w:t>
      </w:r>
    </w:p>
    <w:p>
      <w:pPr>
        <w:pStyle w:val="Heading3"/>
        <w:rPr>
          <w:rStyle w:val="DefaultParagraphFont"/>
          <w:b w:val="0"/>
          <w:i w:val="0"/>
          <w:strike w:val="0"/>
        </w:rPr>
      </w:pPr>
      <w:r>
        <w:rPr>
          <w:rStyle w:val="DefaultParagraphFont"/>
          <w:b w:val="0"/>
          <w:i w:val="0"/>
          <w:strike w:val="0"/>
        </w:rPr>
        <w:t>Importance de SSH</w:t>
      </w:r>
    </w:p>
    <w:p>
      <w:pPr>
        <w:rPr>
          <w:rStyle w:val="DefaultParagraphFont"/>
          <w:b w:val="0"/>
          <w:i w:val="0"/>
          <w:strike w:val="0"/>
        </w:rPr>
      </w:pPr>
      <w:r>
        <w:rPr>
          <w:rStyle w:val="DefaultParagraphFont"/>
          <w:b w:val="0"/>
          <w:i w:val="0"/>
          <w:strike w:val="0"/>
        </w:rPr>
        <w:t>SSH (Secure Shell) est un protocole qui permet :</w:t>
      </w:r>
    </w:p>
    <w:p>
      <w:pPr>
        <w:numPr>
          <w:ilvl w:val="0"/>
          <w:numId w:val="2"/>
        </w:numPr>
        <w:rPr>
          <w:rStyle w:val="DefaultParagraphFont"/>
          <w:b w:val="0"/>
          <w:i w:val="0"/>
          <w:strike w:val="0"/>
        </w:rPr>
      </w:pPr>
      <w:r>
        <w:rPr>
          <w:rStyle w:val="DefaultParagraphFont"/>
          <w:b w:val="0"/>
          <w:i w:val="0"/>
          <w:strike w:val="0"/>
        </w:rPr>
        <w:t>De se connecter à distance à une machine</w:t>
      </w:r>
    </w:p>
    <w:p>
      <w:pPr>
        <w:numPr>
          <w:ilvl w:val="0"/>
          <w:numId w:val="2"/>
        </w:numPr>
        <w:rPr>
          <w:rStyle w:val="DefaultParagraphFont"/>
          <w:b w:val="0"/>
          <w:i w:val="0"/>
          <w:strike w:val="0"/>
        </w:rPr>
      </w:pPr>
      <w:r>
        <w:rPr>
          <w:rStyle w:val="DefaultParagraphFont"/>
          <w:b w:val="0"/>
          <w:i w:val="0"/>
          <w:strike w:val="0"/>
        </w:rPr>
        <w:t>D'avoir un accès COMPLET (administration totale)</w:t>
      </w:r>
    </w:p>
    <w:p>
      <w:pPr>
        <w:numPr>
          <w:ilvl w:val="0"/>
          <w:numId w:val="2"/>
        </w:numPr>
        <w:rPr>
          <w:rStyle w:val="DefaultParagraphFont"/>
          <w:b w:val="0"/>
          <w:i w:val="0"/>
          <w:strike w:val="0"/>
        </w:rPr>
      </w:pPr>
      <w:r>
        <w:rPr>
          <w:rStyle w:val="DefaultParagraphFont"/>
          <w:b w:val="0"/>
          <w:i w:val="0"/>
          <w:strike w:val="0"/>
        </w:rPr>
        <w:t>D'exécuter n'importe quelle commande</w:t>
      </w:r>
    </w:p>
    <w:p>
      <w:pPr>
        <w:pStyle w:val="Heading3"/>
        <w:rPr>
          <w:rStyle w:val="DefaultParagraphFont"/>
          <w:b w:val="0"/>
          <w:i w:val="0"/>
          <w:strike w:val="0"/>
        </w:rPr>
      </w:pPr>
      <w:r>
        <w:rPr>
          <w:rStyle w:val="DefaultParagraphFont"/>
          <w:b w:val="0"/>
          <w:i w:val="0"/>
          <w:strike w:val="0"/>
        </w:rPr>
        <w:t>Configuration de la règle SSH</w:t>
      </w:r>
    </w:p>
    <w:p>
      <w:pPr>
        <w:rPr>
          <w:rStyle w:val="DefaultParagraphFont"/>
          <w:b w:val="0"/>
          <w:i w:val="0"/>
          <w:strike w:val="0"/>
        </w:rPr>
      </w:pPr>
      <w:r>
        <w:rPr>
          <w:rStyle w:val="DefaultParagraphFont"/>
          <w:b/>
          <w:i w:val="0"/>
          <w:strike w:val="0"/>
        </w:rPr>
        <w:t>Règle configurée dans le Security Group :</w:t>
      </w:r>
    </w:p>
    <w:p>
      <w:pPr>
        <w:numPr>
          <w:ilvl w:val="0"/>
          <w:numId w:val="2"/>
        </w:numPr>
        <w:rPr>
          <w:rStyle w:val="DefaultParagraphFont"/>
          <w:b w:val="0"/>
          <w:i w:val="0"/>
          <w:strike w:val="0"/>
        </w:rPr>
      </w:pPr>
      <w:r>
        <w:rPr>
          <w:rStyle w:val="DefaultParagraphFont"/>
          <w:b/>
          <w:i w:val="0"/>
          <w:strike w:val="0"/>
        </w:rPr>
        <w:t>Type :</w:t>
      </w:r>
      <w:r>
        <w:rPr>
          <w:rStyle w:val="DefaultParagraphFont"/>
          <w:b w:val="0"/>
          <w:i w:val="0"/>
          <w:strike w:val="0"/>
        </w:rPr>
        <w:t xml:space="preserve"> SSH</w:t>
      </w:r>
    </w:p>
    <w:p>
      <w:pPr>
        <w:numPr>
          <w:ilvl w:val="0"/>
          <w:numId w:val="2"/>
        </w:numPr>
        <w:rPr>
          <w:rStyle w:val="DefaultParagraphFont"/>
          <w:b w:val="0"/>
          <w:i w:val="0"/>
          <w:strike w:val="0"/>
        </w:rPr>
      </w:pPr>
      <w:r>
        <w:rPr>
          <w:rStyle w:val="DefaultParagraphFont"/>
          <w:b/>
          <w:i w:val="0"/>
          <w:strike w:val="0"/>
        </w:rPr>
        <w:t>Protocole :</w:t>
      </w:r>
      <w:r>
        <w:rPr>
          <w:rStyle w:val="DefaultParagraphFont"/>
          <w:b w:val="0"/>
          <w:i w:val="0"/>
          <w:strike w:val="0"/>
        </w:rPr>
        <w:t xml:space="preserve"> TCP</w:t>
      </w:r>
    </w:p>
    <w:p>
      <w:pPr>
        <w:numPr>
          <w:ilvl w:val="0"/>
          <w:numId w:val="2"/>
        </w:numPr>
        <w:rPr>
          <w:rStyle w:val="DefaultParagraphFont"/>
          <w:b w:val="0"/>
          <w:i w:val="0"/>
          <w:strike w:val="0"/>
        </w:rPr>
      </w:pPr>
      <w:r>
        <w:rPr>
          <w:rStyle w:val="DefaultParagraphFont"/>
          <w:b/>
          <w:i w:val="0"/>
          <w:strike w:val="0"/>
        </w:rPr>
        <w:t>Port :</w:t>
      </w:r>
      <w:r>
        <w:rPr>
          <w:rStyle w:val="DefaultParagraphFont"/>
          <w:b w:val="0"/>
          <w:i w:val="0"/>
          <w:strike w:val="0"/>
        </w:rPr>
        <w:t xml:space="preserve"> 22</w:t>
      </w:r>
    </w:p>
    <w:p>
      <w:pPr>
        <w:numPr>
          <w:ilvl w:val="0"/>
          <w:numId w:val="2"/>
        </w:numPr>
        <w:rPr>
          <w:rStyle w:val="DefaultParagraphFont"/>
          <w:b w:val="0"/>
          <w:i w:val="0"/>
          <w:strike w:val="0"/>
        </w:rPr>
      </w:pPr>
      <w:r>
        <w:rPr>
          <w:rStyle w:val="DefaultParagraphFont"/>
          <w:b/>
          <w:i w:val="0"/>
          <w:strike w:val="0"/>
        </w:rPr>
        <w:t>Source :</w:t>
      </w:r>
      <w:r>
        <w:rPr>
          <w:rStyle w:val="DefaultParagraphFont"/>
          <w:b w:val="0"/>
          <w:i w:val="0"/>
          <w:strike w:val="0"/>
        </w:rPr>
        <w:t xml:space="preserve"> My IP (41.92.111.180/32)</w:t>
      </w:r>
    </w:p>
    <w:p>
      <w:pPr>
        <w:rPr>
          <w:rStyle w:val="DefaultParagraphFont"/>
          <w:b w:val="0"/>
          <w:i w:val="0"/>
          <w:strike w:val="0"/>
        </w:rPr>
      </w:pPr>
      <w:r>
        <w:rPr>
          <w:rStyle w:val="DefaultParagraphFont"/>
          <w:b/>
          <w:i w:val="0"/>
          <w:strike w:val="0"/>
        </w:rPr>
        <w:t>[📸 INSÉRER CAPTURE : 07_regle_ssh.png]</w:t>
      </w:r>
    </w:p>
    <w:p>
      <w:pPr>
        <w:pStyle w:val="Heading3"/>
        <w:rPr>
          <w:rStyle w:val="DefaultParagraphFont"/>
          <w:b w:val="0"/>
          <w:i w:val="0"/>
          <w:strike w:val="0"/>
        </w:rPr>
      </w:pPr>
      <w:r>
        <w:rPr>
          <w:rStyle w:val="DefaultParagraphFont"/>
          <w:b w:val="0"/>
          <w:i w:val="0"/>
          <w:strike w:val="0"/>
        </w:rPr>
        <w:t>⚠️ RÈGLE CRITIQUE DE SÉCURITÉ</w:t>
      </w:r>
    </w:p>
    <w:p>
      <w:pPr>
        <w:rPr>
          <w:rStyle w:val="DefaultParagraphFont"/>
          <w:b w:val="0"/>
          <w:i w:val="0"/>
          <w:strike w:val="0"/>
        </w:rPr>
      </w:pPr>
      <w:r>
        <w:rPr>
          <w:rStyle w:val="DefaultParagraphFont"/>
          <w:b/>
          <w:i w:val="0"/>
          <w:strike w:val="0"/>
        </w:rPr>
        <w:t>SSH ne doit JAMAIS être ouvert à tout Internet (0.0.0.0/0) !</w:t>
      </w:r>
    </w:p>
    <w:p>
      <w:pPr>
        <w:rPr>
          <w:rStyle w:val="DefaultParagraphFont"/>
          <w:b w:val="0"/>
          <w:i w:val="0"/>
          <w:strike w:val="0"/>
        </w:rPr>
      </w:pPr>
      <w:r>
        <w:rPr>
          <w:rStyle w:val="DefaultParagraphFont"/>
          <w:b/>
          <w:i w:val="0"/>
          <w:strike w:val="0"/>
        </w:rPr>
        <w:t>Pourquoi ?</w:t>
      </w:r>
    </w:p>
    <w:p>
      <w:pPr>
        <w:numPr>
          <w:ilvl w:val="0"/>
          <w:numId w:val="2"/>
        </w:numPr>
        <w:rPr>
          <w:rStyle w:val="DefaultParagraphFont"/>
          <w:b w:val="0"/>
          <w:i w:val="0"/>
          <w:strike w:val="0"/>
        </w:rPr>
      </w:pPr>
      <w:r>
        <w:rPr>
          <w:rStyle w:val="DefaultParagraphFont"/>
          <w:b w:val="0"/>
          <w:i w:val="0"/>
          <w:strike w:val="0"/>
        </w:rPr>
        <w:t>SSH donne un accès ROOT complet à la machine</w:t>
      </w:r>
    </w:p>
    <w:p>
      <w:pPr>
        <w:numPr>
          <w:ilvl w:val="0"/>
          <w:numId w:val="2"/>
        </w:numPr>
        <w:rPr>
          <w:rStyle w:val="DefaultParagraphFont"/>
          <w:b w:val="0"/>
          <w:i w:val="0"/>
          <w:strike w:val="0"/>
        </w:rPr>
      </w:pPr>
      <w:r>
        <w:rPr>
          <w:rStyle w:val="DefaultParagraphFont"/>
          <w:b w:val="0"/>
          <w:i w:val="0"/>
          <w:strike w:val="0"/>
        </w:rPr>
        <w:t>Des milliers de bots scannent Internet 24h/24 à la recherche de ports SSH ouverts</w:t>
      </w:r>
    </w:p>
    <w:p>
      <w:pPr>
        <w:numPr>
          <w:ilvl w:val="0"/>
          <w:numId w:val="2"/>
        </w:numPr>
        <w:rPr>
          <w:rStyle w:val="DefaultParagraphFont"/>
          <w:b w:val="0"/>
          <w:i w:val="0"/>
          <w:strike w:val="0"/>
        </w:rPr>
      </w:pPr>
      <w:r>
        <w:rPr>
          <w:rStyle w:val="DefaultParagraphFont"/>
          <w:b w:val="0"/>
          <w:i w:val="0"/>
          <w:strike w:val="0"/>
        </w:rPr>
        <w:t>Les attaques par force brute sont automatisées et massives</w:t>
      </w:r>
    </w:p>
    <w:p>
      <w:pPr>
        <w:numPr>
          <w:ilvl w:val="0"/>
          <w:numId w:val="2"/>
        </w:numPr>
        <w:rPr>
          <w:rStyle w:val="DefaultParagraphFont"/>
          <w:b w:val="0"/>
          <w:i w:val="0"/>
          <w:strike w:val="0"/>
        </w:rPr>
      </w:pPr>
      <w:r>
        <w:rPr>
          <w:rStyle w:val="DefaultParagraphFont"/>
          <w:b w:val="0"/>
          <w:i w:val="0"/>
          <w:strike w:val="0"/>
        </w:rPr>
        <w:t>Un SSH mal protégé = intrusion garantie en quelques heures</w:t>
      </w:r>
    </w:p>
    <w:p>
      <w:pPr>
        <w:pStyle w:val="Heading3"/>
        <w:rPr>
          <w:rStyle w:val="DefaultParagraphFont"/>
          <w:b w:val="0"/>
          <w:i w:val="0"/>
          <w:strike w:val="0"/>
        </w:rPr>
      </w:pPr>
      <w:r>
        <w:rPr>
          <w:rStyle w:val="DefaultParagraphFont"/>
          <w:b w:val="0"/>
          <w:i w:val="0"/>
          <w:strike w:val="0"/>
        </w:rPr>
        <w:t>Connexion SSH réussie</w:t>
      </w:r>
    </w:p>
    <w:p>
      <w:pPr>
        <w:rPr>
          <w:rStyle w:val="DefaultParagraphFont"/>
          <w:b w:val="0"/>
          <w:i w:val="0"/>
          <w:strike w:val="0"/>
        </w:rPr>
      </w:pPr>
      <w:r>
        <w:rPr>
          <w:rStyle w:val="DefaultParagraphFont"/>
          <w:b/>
          <w:i w:val="0"/>
          <w:strike w:val="0"/>
        </w:rPr>
        <w:t>Commande exécutée :</w:t>
      </w:r>
    </w:p>
    <w:p>
      <w:pPr>
        <w:pStyle w:val="FencedCode"/>
        <w:rPr>
          <w:rStyle w:val="DefaultParagraphFont"/>
          <w:b w:val="0"/>
          <w:i w:val="0"/>
          <w:strike w:val="0"/>
        </w:rPr>
      </w:pPr>
      <w:r>
        <w:rPr>
          <w:rStyle w:val="DefaultParagraphFont"/>
          <w:b w:val="0"/>
          <w:i w:val="0"/>
          <w:strike w:val="0"/>
        </w:rPr>
        <w:t>ssh -i tp-ubuntu-key.pem ubuntu@34.201.105.40</w:t>
      </w:r>
    </w:p>
    <w:p>
      <w:pPr>
        <w:rPr>
          <w:rStyle w:val="DefaultParagraphFont"/>
          <w:b w:val="0"/>
          <w:i w:val="0"/>
          <w:strike w:val="0"/>
        </w:rPr>
      </w:pPr>
      <w:r>
        <w:rPr>
          <w:rStyle w:val="DefaultParagraphFont"/>
          <w:b/>
          <w:i w:val="0"/>
          <w:strike w:val="0"/>
        </w:rPr>
        <w:t>Résultat :</w:t>
      </w:r>
      <w:r>
        <w:rPr>
          <w:rStyle w:val="DefaultParagraphFont"/>
          <w:b w:val="0"/>
          <w:i w:val="0"/>
          <w:strike w:val="0"/>
        </w:rPr>
        <w:t xml:space="preserve"> ✅ Connexion réussie</w:t>
      </w:r>
    </w:p>
    <w:p>
      <w:pPr>
        <w:pStyle w:val="FencedCode"/>
        <w:rPr>
          <w:rStyle w:val="DefaultParagraphFont"/>
          <w:b w:val="0"/>
          <w:i w:val="0"/>
          <w:strike w:val="0"/>
        </w:rPr>
      </w:pPr>
      <w:r>
        <w:rPr>
          <w:rStyle w:val="DefaultParagraphFont"/>
          <w:b w:val="0"/>
          <w:i w:val="0"/>
          <w:strike w:val="0"/>
        </w:rPr>
        <w:t>Welcome to Ubuntu 22.04.5 LTS (GNU/Linux 6.8.0-1040-aws x86_64)</w:t>
        <w:br/>
        <w:t>ubuntu@ip-172-31-25-19:~$</w:t>
      </w:r>
    </w:p>
    <w:p>
      <w:pPr>
        <w:rPr>
          <w:rStyle w:val="DefaultParagraphFont"/>
          <w:b w:val="0"/>
          <w:i w:val="0"/>
          <w:strike w:val="0"/>
        </w:rPr>
      </w:pPr>
      <w:r>
        <w:rPr>
          <w:rStyle w:val="DefaultParagraphFont"/>
          <w:b/>
          <w:i w:val="0"/>
          <w:strike w:val="0"/>
        </w:rPr>
        <w:t>[📸 INSÉRER CAPTURE : 08_ssh_ok.png]</w:t>
      </w:r>
    </w:p>
    <w:p>
      <w:pPr>
        <w:pStyle w:val="Heading3"/>
        <w:rPr>
          <w:rStyle w:val="DefaultParagraphFont"/>
          <w:b w:val="0"/>
          <w:i w:val="0"/>
          <w:strike w:val="0"/>
        </w:rPr>
      </w:pPr>
      <w:r>
        <w:rPr>
          <w:rStyle w:val="DefaultParagraphFont"/>
          <w:b w:val="0"/>
          <w:i w:val="0"/>
          <w:strike w:val="0"/>
        </w:rPr>
        <w:t>Bonnes pratiques SSH</w:t>
      </w:r>
    </w:p>
    <w:p>
      <w:pPr>
        <w:numPr>
          <w:ilvl w:val="0"/>
          <w:numId w:val="3"/>
        </w:numPr>
        <w:rPr>
          <w:rStyle w:val="DefaultParagraphFont"/>
          <w:b w:val="0"/>
          <w:i w:val="0"/>
          <w:strike w:val="0"/>
        </w:rPr>
      </w:pPr>
      <w:r>
        <w:rPr>
          <w:rStyle w:val="DefaultParagraphFont"/>
          <w:b w:val="0"/>
          <w:i w:val="0"/>
          <w:strike w:val="0"/>
        </w:rPr>
        <w:t>✅ Toujours filtrer par IP source</w:t>
      </w:r>
    </w:p>
    <w:p>
      <w:pPr>
        <w:numPr>
          <w:ilvl w:val="0"/>
          <w:numId w:val="3"/>
        </w:numPr>
        <w:rPr>
          <w:rStyle w:val="DefaultParagraphFont"/>
          <w:b w:val="0"/>
          <w:i w:val="0"/>
          <w:strike w:val="0"/>
        </w:rPr>
      </w:pPr>
      <w:r>
        <w:rPr>
          <w:rStyle w:val="DefaultParagraphFont"/>
          <w:b w:val="0"/>
          <w:i w:val="0"/>
          <w:strike w:val="0"/>
        </w:rPr>
        <w:t>✅ Utiliser l'authentification par clé (pas de mot de passe)</w:t>
      </w:r>
    </w:p>
    <w:p>
      <w:pPr>
        <w:numPr>
          <w:ilvl w:val="0"/>
          <w:numId w:val="3"/>
        </w:numPr>
        <w:rPr>
          <w:rStyle w:val="DefaultParagraphFont"/>
          <w:b w:val="0"/>
          <w:i w:val="0"/>
          <w:strike w:val="0"/>
        </w:rPr>
      </w:pPr>
      <w:r>
        <w:rPr>
          <w:rStyle w:val="DefaultParagraphFont"/>
          <w:b w:val="0"/>
          <w:i w:val="0"/>
          <w:strike w:val="0"/>
        </w:rPr>
        <w:t>✅ Changer le port par défaut (22) si possible</w:t>
      </w:r>
    </w:p>
    <w:p>
      <w:pPr>
        <w:numPr>
          <w:ilvl w:val="0"/>
          <w:numId w:val="3"/>
        </w:numPr>
        <w:rPr>
          <w:rStyle w:val="DefaultParagraphFont"/>
          <w:b w:val="0"/>
          <w:i w:val="0"/>
          <w:strike w:val="0"/>
        </w:rPr>
      </w:pPr>
      <w:r>
        <w:rPr>
          <w:rStyle w:val="DefaultParagraphFont"/>
          <w:b w:val="0"/>
          <w:i w:val="0"/>
          <w:strike w:val="0"/>
        </w:rPr>
        <w:t>✅ Mettre en place fail2ban (bloque les tentatives répétées)</w:t>
      </w:r>
    </w:p>
    <w:p>
      <w:pPr>
        <w:numPr>
          <w:ilvl w:val="0"/>
          <w:numId w:val="3"/>
        </w:numPr>
        <w:rPr>
          <w:rStyle w:val="DefaultParagraphFont"/>
          <w:b w:val="0"/>
          <w:i w:val="0"/>
          <w:strike w:val="0"/>
        </w:rPr>
      </w:pPr>
      <w:r>
        <w:rPr>
          <w:rStyle w:val="DefaultParagraphFont"/>
          <w:b w:val="0"/>
          <w:i w:val="0"/>
          <w:strike w:val="0"/>
        </w:rPr>
        <w:t>✅ Désactiver la connexion root directe</w:t>
      </w:r>
    </w:p>
    <w:p>
      <w:pPr>
        <w:rPr>
          <w:rStyle w:val="DefaultParagraphFont"/>
          <w:b w:val="0"/>
          <w:i w:val="0"/>
          <w:strike w:val="0"/>
        </w:rPr>
      </w:pPr>
      <w:r>
        <w:pict>
          <v:rect id="_x0000_i1032"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6. PARTIE 5 — Sécuriser le protocole HTTP (TCP 80)</w:t>
      </w:r>
    </w:p>
    <w:p>
      <w:pPr>
        <w:pStyle w:val="Heading3"/>
        <w:rPr>
          <w:rStyle w:val="DefaultParagraphFont"/>
          <w:b w:val="0"/>
          <w:i w:val="0"/>
          <w:strike w:val="0"/>
        </w:rPr>
      </w:pPr>
      <w:r>
        <w:rPr>
          <w:rStyle w:val="DefaultParagraphFont"/>
          <w:b w:val="0"/>
          <w:i w:val="0"/>
          <w:strike w:val="0"/>
        </w:rPr>
        <w:t>Objectif</w:t>
      </w:r>
    </w:p>
    <w:p>
      <w:pPr>
        <w:rPr>
          <w:rStyle w:val="DefaultParagraphFont"/>
          <w:b w:val="0"/>
          <w:i w:val="0"/>
          <w:strike w:val="0"/>
        </w:rPr>
      </w:pPr>
      <w:r>
        <w:rPr>
          <w:rStyle w:val="DefaultParagraphFont"/>
          <w:b w:val="0"/>
          <w:i w:val="0"/>
          <w:strike w:val="0"/>
        </w:rPr>
        <w:t>Comprendre la différence entre un service public (accessible à tous) et un service privé (accès restreint).</w:t>
      </w:r>
    </w:p>
    <w:p>
      <w:pPr>
        <w:pStyle w:val="Heading3"/>
        <w:rPr>
          <w:rStyle w:val="DefaultParagraphFont"/>
          <w:b w:val="0"/>
          <w:i w:val="0"/>
          <w:strike w:val="0"/>
        </w:rPr>
      </w:pPr>
      <w:r>
        <w:rPr>
          <w:rStyle w:val="DefaultParagraphFont"/>
          <w:b w:val="0"/>
          <w:i w:val="0"/>
          <w:strike w:val="0"/>
        </w:rPr>
        <w:t>Pourquoi HTTP doit être public ?</w:t>
      </w:r>
    </w:p>
    <w:p>
      <w:pPr>
        <w:rPr>
          <w:rStyle w:val="DefaultParagraphFont"/>
          <w:b w:val="0"/>
          <w:i w:val="0"/>
          <w:strike w:val="0"/>
        </w:rPr>
      </w:pPr>
      <w:r>
        <w:rPr>
          <w:rStyle w:val="DefaultParagraphFont"/>
          <w:b w:val="0"/>
          <w:i w:val="0"/>
          <w:strike w:val="0"/>
        </w:rPr>
        <w:t>HTTP est le protocole des sites web. Si on veut que notre site soit accessible :</w:t>
      </w:r>
    </w:p>
    <w:p>
      <w:pPr>
        <w:numPr>
          <w:ilvl w:val="0"/>
          <w:numId w:val="2"/>
        </w:numPr>
        <w:rPr>
          <w:rStyle w:val="DefaultParagraphFont"/>
          <w:b w:val="0"/>
          <w:i w:val="0"/>
          <w:strike w:val="0"/>
        </w:rPr>
      </w:pPr>
      <w:r>
        <w:rPr>
          <w:rStyle w:val="DefaultParagraphFont"/>
          <w:b w:val="0"/>
          <w:i w:val="0"/>
          <w:strike w:val="0"/>
        </w:rPr>
        <w:t>Par nos clients</w:t>
      </w:r>
    </w:p>
    <w:p>
      <w:pPr>
        <w:numPr>
          <w:ilvl w:val="0"/>
          <w:numId w:val="2"/>
        </w:numPr>
        <w:rPr>
          <w:rStyle w:val="DefaultParagraphFont"/>
          <w:b w:val="0"/>
          <w:i w:val="0"/>
          <w:strike w:val="0"/>
        </w:rPr>
      </w:pPr>
      <w:r>
        <w:rPr>
          <w:rStyle w:val="DefaultParagraphFont"/>
          <w:b w:val="0"/>
          <w:i w:val="0"/>
          <w:strike w:val="0"/>
        </w:rPr>
        <w:t>Par les moteurs de recherche</w:t>
      </w:r>
    </w:p>
    <w:p>
      <w:pPr>
        <w:numPr>
          <w:ilvl w:val="0"/>
          <w:numId w:val="2"/>
        </w:numPr>
        <w:rPr>
          <w:rStyle w:val="DefaultParagraphFont"/>
          <w:b w:val="0"/>
          <w:i w:val="0"/>
          <w:strike w:val="0"/>
        </w:rPr>
      </w:pPr>
      <w:r>
        <w:rPr>
          <w:rStyle w:val="DefaultParagraphFont"/>
          <w:b w:val="0"/>
          <w:i w:val="0"/>
          <w:strike w:val="0"/>
        </w:rPr>
        <w:t>Par le public en général</w:t>
      </w:r>
    </w:p>
    <w:p>
      <w:pPr>
        <w:rPr>
          <w:rStyle w:val="DefaultParagraphFont"/>
          <w:b w:val="0"/>
          <w:i w:val="0"/>
          <w:strike w:val="0"/>
        </w:rPr>
      </w:pPr>
      <w:r>
        <w:rPr>
          <w:rStyle w:val="DefaultParagraphFont"/>
          <w:b w:val="0"/>
          <w:i w:val="0"/>
          <w:strike w:val="0"/>
        </w:rPr>
        <w:t>Alors il DOIT être ouvert à 0.0.0.0/0 (tout Internet).</w:t>
      </w:r>
    </w:p>
    <w:p>
      <w:pPr>
        <w:pStyle w:val="Heading3"/>
        <w:rPr>
          <w:rStyle w:val="DefaultParagraphFont"/>
          <w:b w:val="0"/>
          <w:i w:val="0"/>
          <w:strike w:val="0"/>
        </w:rPr>
      </w:pPr>
      <w:r>
        <w:rPr>
          <w:rStyle w:val="DefaultParagraphFont"/>
          <w:b w:val="0"/>
          <w:i w:val="0"/>
          <w:strike w:val="0"/>
        </w:rPr>
        <w:t>Configuration de la règle HTTP</w:t>
      </w:r>
    </w:p>
    <w:p>
      <w:pPr>
        <w:rPr>
          <w:rStyle w:val="DefaultParagraphFont"/>
          <w:b w:val="0"/>
          <w:i w:val="0"/>
          <w:strike w:val="0"/>
        </w:rPr>
      </w:pPr>
      <w:r>
        <w:rPr>
          <w:rStyle w:val="DefaultParagraphFont"/>
          <w:b/>
          <w:i w:val="0"/>
          <w:strike w:val="0"/>
        </w:rPr>
        <w:t>Règle ajoutée dans le Security Group :</w:t>
      </w:r>
    </w:p>
    <w:p>
      <w:pPr>
        <w:numPr>
          <w:ilvl w:val="0"/>
          <w:numId w:val="2"/>
        </w:numPr>
        <w:rPr>
          <w:rStyle w:val="DefaultParagraphFont"/>
          <w:b w:val="0"/>
          <w:i w:val="0"/>
          <w:strike w:val="0"/>
        </w:rPr>
      </w:pPr>
      <w:r>
        <w:rPr>
          <w:rStyle w:val="DefaultParagraphFont"/>
          <w:b/>
          <w:i w:val="0"/>
          <w:strike w:val="0"/>
        </w:rPr>
        <w:t>Type :</w:t>
      </w:r>
      <w:r>
        <w:rPr>
          <w:rStyle w:val="DefaultParagraphFont"/>
          <w:b w:val="0"/>
          <w:i w:val="0"/>
          <w:strike w:val="0"/>
        </w:rPr>
        <w:t xml:space="preserve"> HTTP</w:t>
      </w:r>
    </w:p>
    <w:p>
      <w:pPr>
        <w:numPr>
          <w:ilvl w:val="0"/>
          <w:numId w:val="2"/>
        </w:numPr>
        <w:rPr>
          <w:rStyle w:val="DefaultParagraphFont"/>
          <w:b w:val="0"/>
          <w:i w:val="0"/>
          <w:strike w:val="0"/>
        </w:rPr>
      </w:pPr>
      <w:r>
        <w:rPr>
          <w:rStyle w:val="DefaultParagraphFont"/>
          <w:b/>
          <w:i w:val="0"/>
          <w:strike w:val="0"/>
        </w:rPr>
        <w:t>Protocole :</w:t>
      </w:r>
      <w:r>
        <w:rPr>
          <w:rStyle w:val="DefaultParagraphFont"/>
          <w:b w:val="0"/>
          <w:i w:val="0"/>
          <w:strike w:val="0"/>
        </w:rPr>
        <w:t xml:space="preserve"> TCP</w:t>
      </w:r>
    </w:p>
    <w:p>
      <w:pPr>
        <w:numPr>
          <w:ilvl w:val="0"/>
          <w:numId w:val="2"/>
        </w:numPr>
        <w:rPr>
          <w:rStyle w:val="DefaultParagraphFont"/>
          <w:b w:val="0"/>
          <w:i w:val="0"/>
          <w:strike w:val="0"/>
        </w:rPr>
      </w:pPr>
      <w:r>
        <w:rPr>
          <w:rStyle w:val="DefaultParagraphFont"/>
          <w:b/>
          <w:i w:val="0"/>
          <w:strike w:val="0"/>
        </w:rPr>
        <w:t>Port :</w:t>
      </w:r>
      <w:r>
        <w:rPr>
          <w:rStyle w:val="DefaultParagraphFont"/>
          <w:b w:val="0"/>
          <w:i w:val="0"/>
          <w:strike w:val="0"/>
        </w:rPr>
        <w:t xml:space="preserve"> 80</w:t>
      </w:r>
    </w:p>
    <w:p>
      <w:pPr>
        <w:numPr>
          <w:ilvl w:val="0"/>
          <w:numId w:val="2"/>
        </w:numPr>
        <w:rPr>
          <w:rStyle w:val="DefaultParagraphFont"/>
          <w:b w:val="0"/>
          <w:i w:val="0"/>
          <w:strike w:val="0"/>
        </w:rPr>
      </w:pPr>
      <w:r>
        <w:rPr>
          <w:rStyle w:val="DefaultParagraphFont"/>
          <w:b/>
          <w:i w:val="0"/>
          <w:strike w:val="0"/>
        </w:rPr>
        <w:t>Source :</w:t>
      </w:r>
      <w:r>
        <w:rPr>
          <w:rStyle w:val="DefaultParagraphFont"/>
          <w:b w:val="0"/>
          <w:i w:val="0"/>
          <w:strike w:val="0"/>
        </w:rPr>
        <w:t xml:space="preserve"> 0.0.0.0/0 (Anywhere-IPv4) ← PUBLIC !</w:t>
      </w:r>
    </w:p>
    <w:p>
      <w:pPr>
        <w:rPr>
          <w:rStyle w:val="DefaultParagraphFont"/>
          <w:b w:val="0"/>
          <w:i w:val="0"/>
          <w:strike w:val="0"/>
        </w:rPr>
      </w:pPr>
      <w:r>
        <w:rPr>
          <w:rStyle w:val="DefaultParagraphFont"/>
          <w:b/>
          <w:i w:val="0"/>
          <w:strike w:val="0"/>
        </w:rPr>
        <w:t>[📸 INSÉRER CAPTURE : 09_regle_http.png]</w:t>
      </w:r>
    </w:p>
    <w:p>
      <w:pPr>
        <w:pStyle w:val="Heading3"/>
        <w:rPr>
          <w:rStyle w:val="DefaultParagraphFont"/>
          <w:b w:val="0"/>
          <w:i w:val="0"/>
          <w:strike w:val="0"/>
        </w:rPr>
      </w:pPr>
      <w:r>
        <w:rPr>
          <w:rStyle w:val="DefaultParagraphFont"/>
          <w:b w:val="0"/>
          <w:i w:val="0"/>
          <w:strike w:val="0"/>
        </w:rPr>
        <w:t>Installation d'Apache (serveur web)</w:t>
      </w:r>
    </w:p>
    <w:p>
      <w:pPr>
        <w:rPr>
          <w:rStyle w:val="DefaultParagraphFont"/>
          <w:b w:val="0"/>
          <w:i w:val="0"/>
          <w:strike w:val="0"/>
        </w:rPr>
      </w:pPr>
      <w:r>
        <w:rPr>
          <w:rStyle w:val="DefaultParagraphFont"/>
          <w:b/>
          <w:i w:val="0"/>
          <w:strike w:val="0"/>
        </w:rPr>
        <w:t>Commandes exécutées via SSH :</w:t>
      </w:r>
    </w:p>
    <w:p>
      <w:pPr>
        <w:pStyle w:val="FencedCodebash"/>
        <w:rPr>
          <w:rStyle w:val="DefaultParagraphFont"/>
          <w:b w:val="0"/>
          <w:i w:val="0"/>
          <w:strike w:val="0"/>
        </w:rPr>
      </w:pPr>
      <w:r>
        <w:rPr>
          <w:rStyle w:val="DefaultParagraphFont"/>
          <w:b w:val="0"/>
          <w:i w:val="0"/>
          <w:strike w:val="0"/>
        </w:rPr>
        <w:t># Mise à jour des paquets</w:t>
        <w:br/>
        <w:t>sudo apt update</w:t>
        <w:br/>
        <w:br/>
        <w:t># Installation d'Apache</w:t>
        <w:br/>
        <w:t>sudo apt install apache2 -y</w:t>
        <w:br/>
        <w:br/>
        <w:t># Démarrage du service</w:t>
        <w:br/>
        <w:t>sudo systemctl start apache2</w:t>
        <w:br/>
        <w:br/>
        <w:t># Vérification du statut</w:t>
        <w:br/>
        <w:t>sudo systemctl status apache2</w:t>
      </w:r>
    </w:p>
    <w:p>
      <w:pPr>
        <w:rPr>
          <w:rStyle w:val="DefaultParagraphFont"/>
          <w:b w:val="0"/>
          <w:i w:val="0"/>
          <w:strike w:val="0"/>
        </w:rPr>
      </w:pPr>
      <w:r>
        <w:rPr>
          <w:rStyle w:val="DefaultParagraphFont"/>
          <w:b/>
          <w:i w:val="0"/>
          <w:strike w:val="0"/>
        </w:rPr>
        <w:t>Résultat :</w:t>
      </w:r>
      <w:r>
        <w:rPr>
          <w:rStyle w:val="DefaultParagraphFont"/>
          <w:b w:val="0"/>
          <w:i w:val="0"/>
          <w:strike w:val="0"/>
        </w:rPr>
        <w:t xml:space="preserve"> Apache est actif (active/running)</w:t>
      </w:r>
    </w:p>
    <w:p>
      <w:pPr>
        <w:rPr>
          <w:rStyle w:val="DefaultParagraphFont"/>
          <w:b w:val="0"/>
          <w:i w:val="0"/>
          <w:strike w:val="0"/>
        </w:rPr>
      </w:pPr>
      <w:r>
        <w:rPr>
          <w:rStyle w:val="DefaultParagraphFont"/>
          <w:b/>
          <w:i w:val="0"/>
          <w:strike w:val="0"/>
        </w:rPr>
        <w:t>[📸 INSÉRER CAPTURE : 10_apache_running.png]</w:t>
      </w:r>
    </w:p>
    <w:p>
      <w:pPr>
        <w:pStyle w:val="Heading3"/>
        <w:rPr>
          <w:rStyle w:val="DefaultParagraphFont"/>
          <w:b w:val="0"/>
          <w:i w:val="0"/>
          <w:strike w:val="0"/>
        </w:rPr>
      </w:pPr>
      <w:r>
        <w:rPr>
          <w:rStyle w:val="DefaultParagraphFont"/>
          <w:b w:val="0"/>
          <w:i w:val="0"/>
          <w:strike w:val="0"/>
        </w:rPr>
        <w:t>Test du site web</w:t>
      </w:r>
    </w:p>
    <w:p>
      <w:pPr>
        <w:rPr>
          <w:rStyle w:val="DefaultParagraphFont"/>
          <w:b w:val="0"/>
          <w:i w:val="0"/>
          <w:strike w:val="0"/>
        </w:rPr>
      </w:pPr>
      <w:r>
        <w:rPr>
          <w:rStyle w:val="DefaultParagraphFont"/>
          <w:b/>
          <w:i w:val="0"/>
          <w:strike w:val="0"/>
        </w:rPr>
        <w:t>URL testée dans le navigateur :</w:t>
      </w:r>
    </w:p>
    <w:p>
      <w:pPr>
        <w:pStyle w:val="FencedCode"/>
        <w:rPr>
          <w:rStyle w:val="DefaultParagraphFont"/>
          <w:b w:val="0"/>
          <w:i w:val="0"/>
          <w:strike w:val="0"/>
        </w:rPr>
      </w:pPr>
      <w:r>
        <w:rPr>
          <w:rStyle w:val="DefaultParagraphFont"/>
          <w:b w:val="0"/>
          <w:i w:val="0"/>
          <w:strike w:val="0"/>
        </w:rPr>
        <w:t>http://34.201.105.40</w:t>
      </w:r>
    </w:p>
    <w:p>
      <w:pPr>
        <w:rPr>
          <w:rStyle w:val="DefaultParagraphFont"/>
          <w:b w:val="0"/>
          <w:i w:val="0"/>
          <w:strike w:val="0"/>
        </w:rPr>
      </w:pPr>
      <w:r>
        <w:rPr>
          <w:rStyle w:val="DefaultParagraphFont"/>
          <w:b/>
          <w:i w:val="0"/>
          <w:strike w:val="0"/>
        </w:rPr>
        <w:t>Résultat :</w:t>
      </w:r>
      <w:r>
        <w:rPr>
          <w:rStyle w:val="DefaultParagraphFont"/>
          <w:b w:val="0"/>
          <w:i w:val="0"/>
          <w:strike w:val="0"/>
        </w:rPr>
        <w:t xml:space="preserve"> ✅ Page par défaut d'Apache affichée ("It works!")</w:t>
      </w:r>
    </w:p>
    <w:p>
      <w:pPr>
        <w:rPr>
          <w:rStyle w:val="DefaultParagraphFont"/>
          <w:b w:val="0"/>
          <w:i w:val="0"/>
          <w:strike w:val="0"/>
        </w:rPr>
      </w:pPr>
      <w:r>
        <w:rPr>
          <w:rStyle w:val="DefaultParagraphFont"/>
          <w:b/>
          <w:i w:val="0"/>
          <w:strike w:val="0"/>
        </w:rPr>
        <w:t>[📸 INSÉRER CAPTURE : 11_http_page.png]</w:t>
      </w:r>
    </w:p>
    <w:p>
      <w:pPr>
        <w:pStyle w:val="Heading3"/>
        <w:rPr>
          <w:rStyle w:val="DefaultParagraphFont"/>
          <w:b w:val="0"/>
          <w:i w:val="0"/>
          <w:strike w:val="0"/>
        </w:rPr>
      </w:pPr>
      <w:r>
        <w:rPr>
          <w:rStyle w:val="DefaultParagraphFont"/>
          <w:b w:val="0"/>
          <w:i w:val="0"/>
          <w:strike w:val="0"/>
        </w:rPr>
        <w:t>Différence service public vs privé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Critère</w:t>
            </w:r>
          </w:p>
        </w:tc>
        <w:tc>
          <w:tcPr/>
          <w:p>
            <w:pPr>
              <w:jc w:val="center"/>
              <w:rPr>
                <w:rStyle w:val="DefaultParagraphFont"/>
                <w:b w:val="0"/>
                <w:i w:val="0"/>
                <w:strike w:val="0"/>
              </w:rPr>
            </w:pPr>
            <w:r>
              <w:rPr>
                <w:rStyle w:val="DefaultParagraphFont"/>
                <w:b w:val="0"/>
                <w:i w:val="0"/>
                <w:strike w:val="0"/>
              </w:rPr>
              <w:t>Service PRIVÉ (SSH)</w:t>
            </w:r>
          </w:p>
        </w:tc>
        <w:tc>
          <w:tcPr/>
          <w:p>
            <w:pPr>
              <w:jc w:val="center"/>
              <w:rPr>
                <w:rStyle w:val="DefaultParagraphFont"/>
                <w:b w:val="0"/>
                <w:i w:val="0"/>
                <w:strike w:val="0"/>
              </w:rPr>
            </w:pPr>
            <w:r>
              <w:rPr>
                <w:rStyle w:val="DefaultParagraphFont"/>
                <w:b w:val="0"/>
                <w:i w:val="0"/>
                <w:strike w:val="0"/>
              </w:rPr>
              <w:t>Service PUBLIC (HTTP)</w:t>
            </w:r>
          </w:p>
        </w:tc>
      </w:tr>
      <w:tr>
        <w:tblPrEx>
          <w:tblW w:w="5000" w:type="pct"/>
        </w:tblPrEx>
        <w:tc>
          <w:tcPr/>
          <w:p>
            <w:pPr>
              <w:jc w:val="center"/>
              <w:rPr>
                <w:rStyle w:val="DefaultParagraphFont"/>
                <w:b w:val="0"/>
                <w:i w:val="0"/>
                <w:strike w:val="0"/>
              </w:rPr>
            </w:pPr>
            <w:r>
              <w:rPr>
                <w:rStyle w:val="DefaultParagraphFont"/>
                <w:b/>
                <w:i w:val="0"/>
                <w:strike w:val="0"/>
              </w:rPr>
              <w:t>Objectif</w:t>
            </w:r>
          </w:p>
        </w:tc>
        <w:tc>
          <w:tcPr/>
          <w:p>
            <w:pPr>
              <w:jc w:val="center"/>
              <w:rPr>
                <w:rStyle w:val="DefaultParagraphFont"/>
                <w:b w:val="0"/>
                <w:i w:val="0"/>
                <w:strike w:val="0"/>
              </w:rPr>
            </w:pPr>
            <w:r>
              <w:rPr>
                <w:rStyle w:val="DefaultParagraphFont"/>
                <w:b w:val="0"/>
                <w:i w:val="0"/>
                <w:strike w:val="0"/>
              </w:rPr>
              <w:t>Administration</w:t>
            </w:r>
          </w:p>
        </w:tc>
        <w:tc>
          <w:tcPr/>
          <w:p>
            <w:pPr>
              <w:jc w:val="center"/>
              <w:rPr>
                <w:rStyle w:val="DefaultParagraphFont"/>
                <w:b w:val="0"/>
                <w:i w:val="0"/>
                <w:strike w:val="0"/>
              </w:rPr>
            </w:pPr>
            <w:r>
              <w:rPr>
                <w:rStyle w:val="DefaultParagraphFont"/>
                <w:b w:val="0"/>
                <w:i w:val="0"/>
                <w:strike w:val="0"/>
              </w:rPr>
              <w:t>Accessibilité publique</w:t>
            </w:r>
          </w:p>
        </w:tc>
      </w:tr>
      <w:tr>
        <w:tblPrEx>
          <w:tblW w:w="5000" w:type="pct"/>
        </w:tblPrEx>
        <w:tc>
          <w:tcPr/>
          <w:p>
            <w:pPr>
              <w:jc w:val="center"/>
              <w:rPr>
                <w:rStyle w:val="DefaultParagraphFont"/>
                <w:b w:val="0"/>
                <w:i w:val="0"/>
                <w:strike w:val="0"/>
              </w:rPr>
            </w:pPr>
            <w:r>
              <w:rPr>
                <w:rStyle w:val="DefaultParagraphFont"/>
                <w:b/>
                <w:i w:val="0"/>
                <w:strike w:val="0"/>
              </w:rPr>
              <w:t>Source autorisée</w:t>
            </w:r>
          </w:p>
        </w:tc>
        <w:tc>
          <w:tcPr/>
          <w:p>
            <w:pPr>
              <w:jc w:val="center"/>
              <w:rPr>
                <w:rStyle w:val="DefaultParagraphFont"/>
                <w:b w:val="0"/>
                <w:i w:val="0"/>
                <w:strike w:val="0"/>
              </w:rPr>
            </w:pPr>
            <w:r>
              <w:rPr>
                <w:rStyle w:val="DefaultParagraphFont"/>
                <w:b w:val="0"/>
                <w:i w:val="0"/>
                <w:strike w:val="0"/>
              </w:rPr>
              <w:t>My IP uniquement</w:t>
            </w:r>
          </w:p>
        </w:tc>
        <w:tc>
          <w:tcPr/>
          <w:p>
            <w:pPr>
              <w:jc w:val="center"/>
              <w:rPr>
                <w:rStyle w:val="DefaultParagraphFont"/>
                <w:b w:val="0"/>
                <w:i w:val="0"/>
                <w:strike w:val="0"/>
              </w:rPr>
            </w:pPr>
            <w:r>
              <w:rPr>
                <w:rStyle w:val="DefaultParagraphFont"/>
                <w:b w:val="0"/>
                <w:i w:val="0"/>
                <w:strike w:val="0"/>
              </w:rPr>
              <w:t>0.0.0.0/0 (tout le monde)</w:t>
            </w:r>
          </w:p>
        </w:tc>
      </w:tr>
      <w:tr>
        <w:tblPrEx>
          <w:tblW w:w="5000" w:type="pct"/>
        </w:tblPrEx>
        <w:tc>
          <w:tcPr/>
          <w:p>
            <w:pPr>
              <w:jc w:val="center"/>
              <w:rPr>
                <w:rStyle w:val="DefaultParagraphFont"/>
                <w:b w:val="0"/>
                <w:i w:val="0"/>
                <w:strike w:val="0"/>
              </w:rPr>
            </w:pPr>
            <w:r>
              <w:rPr>
                <w:rStyle w:val="DefaultParagraphFont"/>
                <w:b/>
                <w:i w:val="0"/>
                <w:strike w:val="0"/>
              </w:rPr>
              <w:t>Risque</w:t>
            </w:r>
          </w:p>
        </w:tc>
        <w:tc>
          <w:tcPr/>
          <w:p>
            <w:pPr>
              <w:jc w:val="center"/>
              <w:rPr>
                <w:rStyle w:val="DefaultParagraphFont"/>
                <w:b w:val="0"/>
                <w:i w:val="0"/>
                <w:strike w:val="0"/>
              </w:rPr>
            </w:pPr>
            <w:r>
              <w:rPr>
                <w:rStyle w:val="DefaultParagraphFont"/>
                <w:b w:val="0"/>
                <w:i w:val="0"/>
                <w:strike w:val="0"/>
              </w:rPr>
              <w:t>Intrusion totale</w:t>
            </w:r>
          </w:p>
        </w:tc>
        <w:tc>
          <w:tcPr/>
          <w:p>
            <w:pPr>
              <w:jc w:val="center"/>
              <w:rPr>
                <w:rStyle w:val="DefaultParagraphFont"/>
                <w:b w:val="0"/>
                <w:i w:val="0"/>
                <w:strike w:val="0"/>
              </w:rPr>
            </w:pPr>
            <w:r>
              <w:rPr>
                <w:rStyle w:val="DefaultParagraphFont"/>
                <w:b w:val="0"/>
                <w:i w:val="0"/>
                <w:strike w:val="0"/>
              </w:rPr>
              <w:t>Attaques web limitées</w:t>
            </w:r>
          </w:p>
        </w:tc>
      </w:tr>
      <w:tr>
        <w:tblPrEx>
          <w:tblW w:w="5000" w:type="pct"/>
        </w:tblPrEx>
        <w:tc>
          <w:tcPr/>
          <w:p>
            <w:pPr>
              <w:jc w:val="center"/>
              <w:rPr>
                <w:rStyle w:val="DefaultParagraphFont"/>
                <w:b w:val="0"/>
                <w:i w:val="0"/>
                <w:strike w:val="0"/>
              </w:rPr>
            </w:pPr>
            <w:r>
              <w:rPr>
                <w:rStyle w:val="DefaultParagraphFont"/>
                <w:b/>
                <w:i w:val="0"/>
                <w:strike w:val="0"/>
              </w:rPr>
              <w:t>Exemples</w:t>
            </w:r>
          </w:p>
        </w:tc>
        <w:tc>
          <w:tcPr/>
          <w:p>
            <w:pPr>
              <w:jc w:val="center"/>
              <w:rPr>
                <w:rStyle w:val="DefaultParagraphFont"/>
                <w:b w:val="0"/>
                <w:i w:val="0"/>
                <w:strike w:val="0"/>
              </w:rPr>
            </w:pPr>
            <w:r>
              <w:rPr>
                <w:rStyle w:val="DefaultParagraphFont"/>
                <w:b w:val="0"/>
                <w:i w:val="0"/>
                <w:strike w:val="0"/>
              </w:rPr>
              <w:t>SSH, bases de données</w:t>
            </w:r>
          </w:p>
        </w:tc>
        <w:tc>
          <w:tcPr/>
          <w:p>
            <w:pPr>
              <w:jc w:val="center"/>
              <w:rPr>
                <w:rStyle w:val="DefaultParagraphFont"/>
                <w:b w:val="0"/>
                <w:i w:val="0"/>
                <w:strike w:val="0"/>
              </w:rPr>
            </w:pPr>
            <w:r>
              <w:rPr>
                <w:rStyle w:val="DefaultParagraphFont"/>
                <w:b w:val="0"/>
                <w:i w:val="0"/>
                <w:strike w:val="0"/>
              </w:rPr>
              <w:t>Sites web, API publiques</w:t>
            </w:r>
          </w:p>
        </w:tc>
      </w:tr>
    </w:tbl>
    <w:p>
      <w:pPr>
        <w:rPr>
          <w:rStyle w:val="DefaultParagraphFont"/>
          <w:b w:val="0"/>
          <w:i w:val="0"/>
          <w:strike w:val="0"/>
        </w:rPr>
      </w:pPr>
      <w:r>
        <w:pict>
          <v:rect id="_x0000_i1033"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7. PARTIE 6 — Analyse réseau depuis Ubuntu</w:t>
      </w:r>
    </w:p>
    <w:p>
      <w:pPr>
        <w:pStyle w:val="Heading3"/>
        <w:rPr>
          <w:rStyle w:val="DefaultParagraphFont"/>
          <w:b w:val="0"/>
          <w:i w:val="0"/>
          <w:strike w:val="0"/>
        </w:rPr>
      </w:pPr>
      <w:r>
        <w:rPr>
          <w:rStyle w:val="DefaultParagraphFont"/>
          <w:b w:val="0"/>
          <w:i w:val="0"/>
          <w:strike w:val="0"/>
        </w:rPr>
        <w:t>Objectif</w:t>
      </w:r>
    </w:p>
    <w:p>
      <w:pPr>
        <w:rPr>
          <w:rStyle w:val="DefaultParagraphFont"/>
          <w:b w:val="0"/>
          <w:i w:val="0"/>
          <w:strike w:val="0"/>
        </w:rPr>
      </w:pPr>
      <w:r>
        <w:rPr>
          <w:rStyle w:val="DefaultParagraphFont"/>
          <w:b w:val="0"/>
          <w:i w:val="0"/>
          <w:strike w:val="0"/>
        </w:rPr>
        <w:t>Utiliser les outils Linux pour diagnostiquer et comprendre l'état du réseau.</w:t>
      </w:r>
    </w:p>
    <w:p>
      <w:pPr>
        <w:pStyle w:val="Heading3"/>
        <w:rPr>
          <w:rStyle w:val="DefaultParagraphFont"/>
          <w:b w:val="0"/>
          <w:i w:val="0"/>
          <w:strike w:val="0"/>
        </w:rPr>
      </w:pPr>
      <w:r>
        <w:rPr>
          <w:rStyle w:val="DefaultParagraphFont"/>
          <w:b w:val="0"/>
          <w:i w:val="0"/>
          <w:strike w:val="0"/>
        </w:rPr>
        <w:t>Commandes réseau Linux</w:t>
      </w:r>
    </w:p>
    <w:p>
      <w:pPr>
        <w:pStyle w:val="Heading4"/>
        <w:rPr>
          <w:rStyle w:val="DefaultParagraphFont"/>
          <w:b w:val="0"/>
          <w:i w:val="0"/>
          <w:strike w:val="0"/>
        </w:rPr>
      </w:pPr>
      <w:r>
        <w:rPr>
          <w:rStyle w:val="DefaultParagraphFont"/>
          <w:b w:val="0"/>
          <w:i w:val="0"/>
          <w:strike w:val="0"/>
        </w:rPr>
        <w:t>1. Afficher les interfaces réseau et adresses IP</w:t>
      </w:r>
    </w:p>
    <w:p>
      <w:pPr>
        <w:rPr>
          <w:rStyle w:val="DefaultParagraphFont"/>
          <w:b w:val="0"/>
          <w:i w:val="0"/>
          <w:strike w:val="0"/>
        </w:rPr>
      </w:pPr>
      <w:r>
        <w:rPr>
          <w:rStyle w:val="DefaultParagraphFont"/>
          <w:b/>
          <w:i w:val="0"/>
          <w:strike w:val="0"/>
        </w:rPr>
        <w:t>Commande :</w:t>
      </w:r>
    </w:p>
    <w:p>
      <w:pPr>
        <w:pStyle w:val="FencedCodebash"/>
        <w:rPr>
          <w:rStyle w:val="DefaultParagraphFont"/>
          <w:b w:val="0"/>
          <w:i w:val="0"/>
          <w:strike w:val="0"/>
        </w:rPr>
      </w:pPr>
      <w:r>
        <w:rPr>
          <w:rStyle w:val="DefaultParagraphFont"/>
          <w:b w:val="0"/>
          <w:i w:val="0"/>
          <w:strike w:val="0"/>
        </w:rPr>
        <w:t>ip a</w:t>
      </w:r>
    </w:p>
    <w:p>
      <w:pPr>
        <w:rPr>
          <w:rStyle w:val="DefaultParagraphFont"/>
          <w:b w:val="0"/>
          <w:i w:val="0"/>
          <w:strike w:val="0"/>
        </w:rPr>
      </w:pPr>
      <w:r>
        <w:rPr>
          <w:rStyle w:val="DefaultParagraphFont"/>
          <w:b/>
          <w:i w:val="0"/>
          <w:strike w:val="0"/>
        </w:rPr>
        <w:t>Résultat observé :</w:t>
      </w:r>
    </w:p>
    <w:p>
      <w:pPr>
        <w:numPr>
          <w:ilvl w:val="0"/>
          <w:numId w:val="2"/>
        </w:numPr>
        <w:rPr>
          <w:rStyle w:val="DefaultParagraphFont"/>
          <w:b w:val="0"/>
          <w:i w:val="0"/>
          <w:strike w:val="0"/>
        </w:rPr>
      </w:pPr>
      <w:r>
        <w:rPr>
          <w:rStyle w:val="DefaultParagraphFont"/>
          <w:b w:val="0"/>
          <w:i w:val="0"/>
          <w:strike w:val="0"/>
        </w:rPr>
        <w:t xml:space="preserve">Interface </w:t>
      </w:r>
      <w:r>
        <w:rPr>
          <w:rStyle w:val="DefaultParagraphFont"/>
          <w:b/>
          <w:i w:val="0"/>
          <w:strike w:val="0"/>
        </w:rPr>
        <w:t>lo</w:t>
      </w:r>
      <w:r>
        <w:rPr>
          <w:rStyle w:val="DefaultParagraphFont"/>
          <w:b w:val="0"/>
          <w:i w:val="0"/>
          <w:strike w:val="0"/>
        </w:rPr>
        <w:t xml:space="preserve"> (loopback) : 127.0.0.1</w:t>
      </w:r>
    </w:p>
    <w:p>
      <w:pPr>
        <w:numPr>
          <w:ilvl w:val="0"/>
          <w:numId w:val="2"/>
        </w:numPr>
        <w:rPr>
          <w:rStyle w:val="DefaultParagraphFont"/>
          <w:b w:val="0"/>
          <w:i w:val="0"/>
          <w:strike w:val="0"/>
        </w:rPr>
      </w:pPr>
      <w:r>
        <w:rPr>
          <w:rStyle w:val="DefaultParagraphFont"/>
          <w:b w:val="0"/>
          <w:i w:val="0"/>
          <w:strike w:val="0"/>
        </w:rPr>
        <w:t xml:space="preserve">Interface </w:t>
      </w:r>
      <w:r>
        <w:rPr>
          <w:rStyle w:val="DefaultParagraphFont"/>
          <w:b/>
          <w:i w:val="0"/>
          <w:strike w:val="0"/>
        </w:rPr>
        <w:t>eth0</w:t>
      </w:r>
      <w:r>
        <w:rPr>
          <w:rStyle w:val="DefaultParagraphFont"/>
          <w:b w:val="0"/>
          <w:i w:val="0"/>
          <w:strike w:val="0"/>
        </w:rPr>
        <w:t xml:space="preserve"> : IP privée AWS (172.31.25.19)</w:t>
      </w:r>
    </w:p>
    <w:p>
      <w:pPr>
        <w:pStyle w:val="Heading4"/>
        <w:rPr>
          <w:rStyle w:val="DefaultParagraphFont"/>
          <w:b w:val="0"/>
          <w:i w:val="0"/>
          <w:strike w:val="0"/>
        </w:rPr>
      </w:pPr>
      <w:r>
        <w:rPr>
          <w:rStyle w:val="DefaultParagraphFont"/>
          <w:b w:val="0"/>
          <w:i w:val="0"/>
          <w:strike w:val="0"/>
        </w:rPr>
        <w:t>2. Afficher les ports ouverts et en écoute</w:t>
      </w:r>
    </w:p>
    <w:p>
      <w:pPr>
        <w:rPr>
          <w:rStyle w:val="DefaultParagraphFont"/>
          <w:b w:val="0"/>
          <w:i w:val="0"/>
          <w:strike w:val="0"/>
        </w:rPr>
      </w:pPr>
      <w:r>
        <w:rPr>
          <w:rStyle w:val="DefaultParagraphFont"/>
          <w:b/>
          <w:i w:val="0"/>
          <w:strike w:val="0"/>
        </w:rPr>
        <w:t>Commande :</w:t>
      </w:r>
    </w:p>
    <w:p>
      <w:pPr>
        <w:pStyle w:val="FencedCodebash"/>
        <w:rPr>
          <w:rStyle w:val="DefaultParagraphFont"/>
          <w:b w:val="0"/>
          <w:i w:val="0"/>
          <w:strike w:val="0"/>
        </w:rPr>
      </w:pPr>
      <w:r>
        <w:rPr>
          <w:rStyle w:val="DefaultParagraphFont"/>
          <w:b w:val="0"/>
          <w:i w:val="0"/>
          <w:strike w:val="0"/>
        </w:rPr>
        <w:t>ss -tuln</w:t>
      </w:r>
    </w:p>
    <w:p>
      <w:pPr>
        <w:rPr>
          <w:rStyle w:val="DefaultParagraphFont"/>
          <w:b w:val="0"/>
          <w:i w:val="0"/>
          <w:strike w:val="0"/>
        </w:rPr>
      </w:pPr>
      <w:r>
        <w:rPr>
          <w:rStyle w:val="DefaultParagraphFont"/>
          <w:b/>
          <w:i w:val="0"/>
          <w:strike w:val="0"/>
        </w:rPr>
        <w:t>Signification des options :</w:t>
      </w:r>
    </w:p>
    <w:p>
      <w:pPr>
        <w:numPr>
          <w:ilvl w:val="0"/>
          <w:numId w:val="2"/>
        </w:numPr>
        <w:rPr>
          <w:rStyle w:val="DefaultParagraphFont"/>
          <w:b w:val="0"/>
          <w:i w:val="0"/>
          <w:strike w:val="0"/>
        </w:rPr>
      </w:pPr>
      <w:r>
        <w:rPr>
          <w:rStyle w:val="InlineCode"/>
          <w:b w:val="0"/>
          <w:i w:val="0"/>
          <w:strike w:val="0"/>
        </w:rPr>
        <w:t>-t</w:t>
      </w:r>
      <w:r>
        <w:rPr>
          <w:rStyle w:val="DefaultParagraphFont"/>
          <w:b w:val="0"/>
          <w:i w:val="0"/>
          <w:strike w:val="0"/>
        </w:rPr>
        <w:t xml:space="preserve"> : Afficher les connexions TCP</w:t>
      </w:r>
    </w:p>
    <w:p>
      <w:pPr>
        <w:numPr>
          <w:ilvl w:val="0"/>
          <w:numId w:val="2"/>
        </w:numPr>
        <w:rPr>
          <w:rStyle w:val="DefaultParagraphFont"/>
          <w:b w:val="0"/>
          <w:i w:val="0"/>
          <w:strike w:val="0"/>
        </w:rPr>
      </w:pPr>
      <w:r>
        <w:rPr>
          <w:rStyle w:val="InlineCode"/>
          <w:b w:val="0"/>
          <w:i w:val="0"/>
          <w:strike w:val="0"/>
        </w:rPr>
        <w:t>-u</w:t>
      </w:r>
      <w:r>
        <w:rPr>
          <w:rStyle w:val="DefaultParagraphFont"/>
          <w:b w:val="0"/>
          <w:i w:val="0"/>
          <w:strike w:val="0"/>
        </w:rPr>
        <w:t xml:space="preserve"> : Afficher les connexions UDP</w:t>
      </w:r>
    </w:p>
    <w:p>
      <w:pPr>
        <w:numPr>
          <w:ilvl w:val="0"/>
          <w:numId w:val="2"/>
        </w:numPr>
        <w:rPr>
          <w:rStyle w:val="DefaultParagraphFont"/>
          <w:b w:val="0"/>
          <w:i w:val="0"/>
          <w:strike w:val="0"/>
        </w:rPr>
      </w:pPr>
      <w:r>
        <w:rPr>
          <w:rStyle w:val="InlineCode"/>
          <w:b w:val="0"/>
          <w:i w:val="0"/>
          <w:strike w:val="0"/>
        </w:rPr>
        <w:t>-l</w:t>
      </w:r>
      <w:r>
        <w:rPr>
          <w:rStyle w:val="DefaultParagraphFont"/>
          <w:b w:val="0"/>
          <w:i w:val="0"/>
          <w:strike w:val="0"/>
        </w:rPr>
        <w:t xml:space="preserve"> : Afficher seulement les ports en écoute (listening)</w:t>
      </w:r>
    </w:p>
    <w:p>
      <w:pPr>
        <w:numPr>
          <w:ilvl w:val="0"/>
          <w:numId w:val="2"/>
        </w:numPr>
        <w:rPr>
          <w:rStyle w:val="DefaultParagraphFont"/>
          <w:b w:val="0"/>
          <w:i w:val="0"/>
          <w:strike w:val="0"/>
        </w:rPr>
      </w:pPr>
      <w:r>
        <w:rPr>
          <w:rStyle w:val="InlineCode"/>
          <w:b w:val="0"/>
          <w:i w:val="0"/>
          <w:strike w:val="0"/>
        </w:rPr>
        <w:t>-n</w:t>
      </w:r>
      <w:r>
        <w:rPr>
          <w:rStyle w:val="DefaultParagraphFont"/>
          <w:b w:val="0"/>
          <w:i w:val="0"/>
          <w:strike w:val="0"/>
        </w:rPr>
        <w:t xml:space="preserve"> : Format numérique (pas de résolution DNS)</w:t>
      </w:r>
    </w:p>
    <w:p>
      <w:pPr>
        <w:rPr>
          <w:rStyle w:val="DefaultParagraphFont"/>
          <w:b w:val="0"/>
          <w:i w:val="0"/>
          <w:strike w:val="0"/>
        </w:rPr>
      </w:pPr>
      <w:r>
        <w:rPr>
          <w:rStyle w:val="DefaultParagraphFont"/>
          <w:b/>
          <w:i w:val="0"/>
          <w:strike w:val="0"/>
        </w:rPr>
        <w:t>Résultat observé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State</w:t>
            </w:r>
          </w:p>
        </w:tc>
        <w:tc>
          <w:tcPr/>
          <w:p>
            <w:pPr>
              <w:jc w:val="center"/>
              <w:rPr>
                <w:rStyle w:val="DefaultParagraphFont"/>
                <w:b w:val="0"/>
                <w:i w:val="0"/>
                <w:strike w:val="0"/>
              </w:rPr>
            </w:pPr>
            <w:r>
              <w:rPr>
                <w:rStyle w:val="DefaultParagraphFont"/>
                <w:b w:val="0"/>
                <w:i w:val="0"/>
                <w:strike w:val="0"/>
              </w:rPr>
              <w:t>Address:Port</w:t>
            </w:r>
          </w:p>
        </w:tc>
        <w:tc>
          <w:tcPr/>
          <w:p>
            <w:pPr>
              <w:jc w:val="center"/>
              <w:rPr>
                <w:rStyle w:val="DefaultParagraphFont"/>
                <w:b w:val="0"/>
                <w:i w:val="0"/>
                <w:strike w:val="0"/>
              </w:rPr>
            </w:pPr>
            <w:r>
              <w:rPr>
                <w:rStyle w:val="DefaultParagraphFont"/>
                <w:b w:val="0"/>
                <w:i w:val="0"/>
                <w:strike w:val="0"/>
              </w:rPr>
              <w:t>Service</w:t>
            </w:r>
          </w:p>
        </w:tc>
      </w:tr>
      <w:tr>
        <w:tblPrEx>
          <w:tblW w:w="5000" w:type="pct"/>
        </w:tblPrEx>
        <w:tc>
          <w:tcPr/>
          <w:p>
            <w:pPr>
              <w:jc w:val="center"/>
              <w:rPr>
                <w:rStyle w:val="DefaultParagraphFont"/>
                <w:b w:val="0"/>
                <w:i w:val="0"/>
                <w:strike w:val="0"/>
              </w:rPr>
            </w:pPr>
            <w:r>
              <w:rPr>
                <w:rStyle w:val="DefaultParagraphFont"/>
                <w:b w:val="0"/>
                <w:i w:val="0"/>
                <w:strike w:val="0"/>
              </w:rPr>
              <w:t>LISTEN</w:t>
            </w:r>
          </w:p>
        </w:tc>
        <w:tc>
          <w:tcPr/>
          <w:p>
            <w:pPr>
              <w:jc w:val="center"/>
              <w:rPr>
                <w:rStyle w:val="DefaultParagraphFont"/>
                <w:b w:val="0"/>
                <w:i w:val="0"/>
                <w:strike w:val="0"/>
              </w:rPr>
            </w:pPr>
            <w:r>
              <w:rPr>
                <w:rStyle w:val="DefaultParagraphFont"/>
                <w:b w:val="0"/>
                <w:i w:val="0"/>
                <w:strike w:val="0"/>
              </w:rPr>
              <w:t>0.0.0.0:22</w:t>
            </w:r>
          </w:p>
        </w:tc>
        <w:tc>
          <w:tcPr/>
          <w:p>
            <w:pPr>
              <w:jc w:val="center"/>
              <w:rPr>
                <w:rStyle w:val="DefaultParagraphFont"/>
                <w:b w:val="0"/>
                <w:i w:val="0"/>
                <w:strike w:val="0"/>
              </w:rPr>
            </w:pPr>
            <w:r>
              <w:rPr>
                <w:rStyle w:val="DefaultParagraphFont"/>
                <w:b w:val="0"/>
                <w:i w:val="0"/>
                <w:strike w:val="0"/>
              </w:rPr>
              <w:t>SSH</w:t>
            </w:r>
          </w:p>
        </w:tc>
      </w:tr>
      <w:tr>
        <w:tblPrEx>
          <w:tblW w:w="5000" w:type="pct"/>
        </w:tblPrEx>
        <w:tc>
          <w:tcPr/>
          <w:p>
            <w:pPr>
              <w:jc w:val="center"/>
              <w:rPr>
                <w:rStyle w:val="DefaultParagraphFont"/>
                <w:b w:val="0"/>
                <w:i w:val="0"/>
                <w:strike w:val="0"/>
              </w:rPr>
            </w:pPr>
            <w:r>
              <w:rPr>
                <w:rStyle w:val="DefaultParagraphFont"/>
                <w:b w:val="0"/>
                <w:i w:val="0"/>
                <w:strike w:val="0"/>
              </w:rPr>
              <w:t>LISTEN</w:t>
            </w:r>
          </w:p>
        </w:tc>
        <w:tc>
          <w:tcPr/>
          <w:p>
            <w:pPr>
              <w:jc w:val="center"/>
              <w:rPr>
                <w:rStyle w:val="DefaultParagraphFont"/>
                <w:b w:val="0"/>
                <w:i w:val="0"/>
                <w:strike w:val="0"/>
              </w:rPr>
            </w:pPr>
            <w:r>
              <w:rPr>
                <w:rStyle w:val="DefaultParagraphFont"/>
                <w:b w:val="0"/>
                <w:i w:val="0"/>
                <w:strike w:val="0"/>
              </w:rPr>
              <w:t>0.0.0.0:80</w:t>
            </w:r>
          </w:p>
        </w:tc>
        <w:tc>
          <w:tcPr/>
          <w:p>
            <w:pPr>
              <w:jc w:val="center"/>
              <w:rPr>
                <w:rStyle w:val="DefaultParagraphFont"/>
                <w:b w:val="0"/>
                <w:i w:val="0"/>
                <w:strike w:val="0"/>
              </w:rPr>
            </w:pPr>
            <w:r>
              <w:rPr>
                <w:rStyle w:val="DefaultParagraphFont"/>
                <w:b w:val="0"/>
                <w:i w:val="0"/>
                <w:strike w:val="0"/>
              </w:rPr>
              <w:t>Apache (HTTP)</w:t>
            </w:r>
          </w:p>
        </w:tc>
      </w:tr>
    </w:tbl>
    <w:p>
      <w:pPr>
        <w:rPr>
          <w:rStyle w:val="DefaultParagraphFont"/>
          <w:b w:val="0"/>
          <w:i w:val="0"/>
          <w:strike w:val="0"/>
        </w:rPr>
      </w:pPr>
      <w:r>
        <w:rPr>
          <w:rStyle w:val="DefaultParagraphFont"/>
          <w:b/>
          <w:i w:val="0"/>
          <w:strike w:val="0"/>
        </w:rPr>
        <w:t>[📸 INSÉRER CAPTURE : 12_ports_ouverts.png]</w:t>
      </w:r>
    </w:p>
    <w:p>
      <w:pPr>
        <w:rPr>
          <w:rStyle w:val="DefaultParagraphFont"/>
          <w:b w:val="0"/>
          <w:i w:val="0"/>
          <w:strike w:val="0"/>
        </w:rPr>
      </w:pPr>
      <w:r>
        <w:rPr>
          <w:rStyle w:val="DefaultParagraphFont"/>
          <w:b/>
          <w:i w:val="0"/>
          <w:strike w:val="0"/>
        </w:rPr>
        <w:t>Interprétation :</w:t>
      </w:r>
    </w:p>
    <w:p>
      <w:pPr>
        <w:numPr>
          <w:ilvl w:val="0"/>
          <w:numId w:val="2"/>
        </w:numPr>
        <w:rPr>
          <w:rStyle w:val="DefaultParagraphFont"/>
          <w:b w:val="0"/>
          <w:i w:val="0"/>
          <w:strike w:val="0"/>
        </w:rPr>
      </w:pPr>
      <w:r>
        <w:rPr>
          <w:rStyle w:val="DefaultParagraphFont"/>
          <w:b w:val="0"/>
          <w:i w:val="0"/>
          <w:strike w:val="0"/>
        </w:rPr>
        <w:t>Port 22 en écoute = SSH actif et prêt à recevoir des connexions</w:t>
      </w:r>
    </w:p>
    <w:p>
      <w:pPr>
        <w:numPr>
          <w:ilvl w:val="0"/>
          <w:numId w:val="2"/>
        </w:numPr>
        <w:rPr>
          <w:rStyle w:val="DefaultParagraphFont"/>
          <w:b w:val="0"/>
          <w:i w:val="0"/>
          <w:strike w:val="0"/>
        </w:rPr>
      </w:pPr>
      <w:r>
        <w:rPr>
          <w:rStyle w:val="DefaultParagraphFont"/>
          <w:b w:val="0"/>
          <w:i w:val="0"/>
          <w:strike w:val="0"/>
        </w:rPr>
        <w:t>Port 80 en écoute = Apache actif et prêt à servir des pages web</w:t>
      </w:r>
    </w:p>
    <w:p>
      <w:pPr>
        <w:pStyle w:val="Heading4"/>
        <w:rPr>
          <w:rStyle w:val="DefaultParagraphFont"/>
          <w:b w:val="0"/>
          <w:i w:val="0"/>
          <w:strike w:val="0"/>
        </w:rPr>
      </w:pPr>
      <w:r>
        <w:rPr>
          <w:rStyle w:val="DefaultParagraphFont"/>
          <w:b w:val="0"/>
          <w:i w:val="0"/>
          <w:strike w:val="0"/>
        </w:rPr>
        <w:t>3. Tester la connectivité sortante</w:t>
      </w:r>
    </w:p>
    <w:p>
      <w:pPr>
        <w:rPr>
          <w:rStyle w:val="DefaultParagraphFont"/>
          <w:b w:val="0"/>
          <w:i w:val="0"/>
          <w:strike w:val="0"/>
        </w:rPr>
      </w:pPr>
      <w:r>
        <w:rPr>
          <w:rStyle w:val="DefaultParagraphFont"/>
          <w:b/>
          <w:i w:val="0"/>
          <w:strike w:val="0"/>
        </w:rPr>
        <w:t>Commande :</w:t>
      </w:r>
    </w:p>
    <w:p>
      <w:pPr>
        <w:pStyle w:val="FencedCodebash"/>
        <w:rPr>
          <w:rStyle w:val="DefaultParagraphFont"/>
          <w:b w:val="0"/>
          <w:i w:val="0"/>
          <w:strike w:val="0"/>
        </w:rPr>
      </w:pPr>
      <w:r>
        <w:rPr>
          <w:rStyle w:val="DefaultParagraphFont"/>
          <w:b w:val="0"/>
          <w:i w:val="0"/>
          <w:strike w:val="0"/>
        </w:rPr>
        <w:t>ping -c 4 8.8.8.8</w:t>
      </w:r>
    </w:p>
    <w:p>
      <w:pPr>
        <w:rPr>
          <w:rStyle w:val="DefaultParagraphFont"/>
          <w:b w:val="0"/>
          <w:i w:val="0"/>
          <w:strike w:val="0"/>
        </w:rPr>
      </w:pPr>
      <w:r>
        <w:rPr>
          <w:rStyle w:val="DefaultParagraphFont"/>
          <w:b/>
          <w:i w:val="0"/>
          <w:strike w:val="0"/>
        </w:rPr>
        <w:t>Résultat :</w:t>
      </w:r>
      <w:r>
        <w:rPr>
          <w:rStyle w:val="DefaultParagraphFont"/>
          <w:b w:val="0"/>
          <w:i w:val="0"/>
          <w:strike w:val="0"/>
        </w:rPr>
        <w:t xml:space="preserve"> ✅ 4 paquets transmis, 4 reçus, 0% de perte</w:t>
      </w:r>
    </w:p>
    <w:p>
      <w:pPr>
        <w:rPr>
          <w:rStyle w:val="DefaultParagraphFont"/>
          <w:b w:val="0"/>
          <w:i w:val="0"/>
          <w:strike w:val="0"/>
        </w:rPr>
      </w:pPr>
      <w:r>
        <w:rPr>
          <w:rStyle w:val="DefaultParagraphFont"/>
          <w:b/>
          <w:i w:val="0"/>
          <w:strike w:val="0"/>
        </w:rPr>
        <w:t>Signification :</w:t>
      </w:r>
      <w:r>
        <w:rPr>
          <w:rStyle w:val="DefaultParagraphFont"/>
          <w:b w:val="0"/>
          <w:i w:val="0"/>
          <w:strike w:val="0"/>
        </w:rPr>
        <w:t xml:space="preserve"> Notre serveur Ubuntu peut accéder à Internet (connexion sortante fonctionnelle).</w:t>
      </w:r>
    </w:p>
    <w:p>
      <w:pPr>
        <w:pStyle w:val="Heading4"/>
        <w:rPr>
          <w:rStyle w:val="DefaultParagraphFont"/>
          <w:b w:val="0"/>
          <w:i w:val="0"/>
          <w:strike w:val="0"/>
        </w:rPr>
      </w:pPr>
      <w:r>
        <w:rPr>
          <w:rStyle w:val="DefaultParagraphFont"/>
          <w:b w:val="0"/>
          <w:i w:val="0"/>
          <w:strike w:val="0"/>
        </w:rPr>
        <w:t>4. Télécharger une page web</w:t>
      </w:r>
    </w:p>
    <w:p>
      <w:pPr>
        <w:rPr>
          <w:rStyle w:val="DefaultParagraphFont"/>
          <w:b w:val="0"/>
          <w:i w:val="0"/>
          <w:strike w:val="0"/>
        </w:rPr>
      </w:pPr>
      <w:r>
        <w:rPr>
          <w:rStyle w:val="DefaultParagraphFont"/>
          <w:b/>
          <w:i w:val="0"/>
          <w:strike w:val="0"/>
        </w:rPr>
        <w:t>Commande :</w:t>
      </w:r>
    </w:p>
    <w:p>
      <w:pPr>
        <w:pStyle w:val="FencedCodebash"/>
        <w:rPr>
          <w:rStyle w:val="DefaultParagraphFont"/>
          <w:b w:val="0"/>
          <w:i w:val="0"/>
          <w:strike w:val="0"/>
        </w:rPr>
      </w:pPr>
      <w:r>
        <w:rPr>
          <w:rStyle w:val="DefaultParagraphFont"/>
          <w:b w:val="0"/>
          <w:i w:val="0"/>
          <w:strike w:val="0"/>
        </w:rPr>
        <w:t>curl http://example.com</w:t>
      </w:r>
    </w:p>
    <w:p>
      <w:pPr>
        <w:rPr>
          <w:rStyle w:val="DefaultParagraphFont"/>
          <w:b w:val="0"/>
          <w:i w:val="0"/>
          <w:strike w:val="0"/>
        </w:rPr>
      </w:pPr>
      <w:r>
        <w:rPr>
          <w:rStyle w:val="DefaultParagraphFont"/>
          <w:b/>
          <w:i w:val="0"/>
          <w:strike w:val="0"/>
        </w:rPr>
        <w:t>Résultat :</w:t>
      </w:r>
      <w:r>
        <w:rPr>
          <w:rStyle w:val="DefaultParagraphFont"/>
          <w:b w:val="0"/>
          <w:i w:val="0"/>
          <w:strike w:val="0"/>
        </w:rPr>
        <w:t xml:space="preserve"> Code HTML de la page example.com affiché</w:t>
      </w:r>
    </w:p>
    <w:p>
      <w:pPr>
        <w:rPr>
          <w:rStyle w:val="DefaultParagraphFont"/>
          <w:b w:val="0"/>
          <w:i w:val="0"/>
          <w:strike w:val="0"/>
        </w:rPr>
      </w:pPr>
      <w:r>
        <w:rPr>
          <w:rStyle w:val="DefaultParagraphFont"/>
          <w:b/>
          <w:i w:val="0"/>
          <w:strike w:val="0"/>
        </w:rPr>
        <w:t>Signification :</w:t>
      </w:r>
      <w:r>
        <w:rPr>
          <w:rStyle w:val="DefaultParagraphFont"/>
          <w:b w:val="0"/>
          <w:i w:val="0"/>
          <w:strike w:val="0"/>
        </w:rPr>
        <w:t xml:space="preserve"> Notre serveur peut faire des requêtes HTTP sortantes vers Internet.</w:t>
      </w:r>
    </w:p>
    <w:p>
      <w:pPr>
        <w:pStyle w:val="Heading3"/>
        <w:rPr>
          <w:rStyle w:val="DefaultParagraphFont"/>
          <w:b w:val="0"/>
          <w:i w:val="0"/>
          <w:strike w:val="0"/>
        </w:rPr>
      </w:pPr>
      <w:r>
        <w:rPr>
          <w:rStyle w:val="DefaultParagraphFont"/>
          <w:b w:val="0"/>
          <w:i w:val="0"/>
          <w:strike w:val="0"/>
        </w:rPr>
        <w:t>Conclusion de l'analyse</w:t>
      </w:r>
    </w:p>
    <w:p>
      <w:pPr>
        <w:rPr>
          <w:rStyle w:val="DefaultParagraphFont"/>
          <w:b w:val="0"/>
          <w:i w:val="0"/>
          <w:strike w:val="0"/>
        </w:rPr>
      </w:pPr>
      <w:r>
        <w:rPr>
          <w:rStyle w:val="DefaultParagraphFont"/>
          <w:b w:val="0"/>
          <w:i w:val="0"/>
          <w:strike w:val="0"/>
        </w:rPr>
        <w:t>Notre serveur Ubuntu :</w:t>
      </w:r>
    </w:p>
    <w:p>
      <w:pPr>
        <w:numPr>
          <w:ilvl w:val="0"/>
          <w:numId w:val="2"/>
        </w:numPr>
        <w:rPr>
          <w:rStyle w:val="DefaultParagraphFont"/>
          <w:b w:val="0"/>
          <w:i w:val="0"/>
          <w:strike w:val="0"/>
        </w:rPr>
      </w:pPr>
      <w:r>
        <w:rPr>
          <w:rStyle w:val="DefaultParagraphFont"/>
          <w:b w:val="0"/>
          <w:i w:val="0"/>
          <w:strike w:val="0"/>
        </w:rPr>
        <w:t>✅ A une interface réseau fonctionnelle</w:t>
      </w:r>
    </w:p>
    <w:p>
      <w:pPr>
        <w:numPr>
          <w:ilvl w:val="0"/>
          <w:numId w:val="2"/>
        </w:numPr>
        <w:rPr>
          <w:rStyle w:val="DefaultParagraphFont"/>
          <w:b w:val="0"/>
          <w:i w:val="0"/>
          <w:strike w:val="0"/>
        </w:rPr>
      </w:pPr>
      <w:r>
        <w:rPr>
          <w:rStyle w:val="DefaultParagraphFont"/>
          <w:b w:val="0"/>
          <w:i w:val="0"/>
          <w:strike w:val="0"/>
        </w:rPr>
        <w:t>✅ Écoute sur les ports 22 (SSH) et 80 (HTTP)</w:t>
      </w:r>
    </w:p>
    <w:p>
      <w:pPr>
        <w:numPr>
          <w:ilvl w:val="0"/>
          <w:numId w:val="2"/>
        </w:numPr>
        <w:rPr>
          <w:rStyle w:val="DefaultParagraphFont"/>
          <w:b w:val="0"/>
          <w:i w:val="0"/>
          <w:strike w:val="0"/>
        </w:rPr>
      </w:pPr>
      <w:r>
        <w:rPr>
          <w:rStyle w:val="DefaultParagraphFont"/>
          <w:b w:val="0"/>
          <w:i w:val="0"/>
          <w:strike w:val="0"/>
        </w:rPr>
        <w:t>✅ Peut communiquer avec Internet (trafic sortant autorisé)</w:t>
      </w:r>
    </w:p>
    <w:p>
      <w:pPr>
        <w:numPr>
          <w:ilvl w:val="0"/>
          <w:numId w:val="2"/>
        </w:numPr>
        <w:rPr>
          <w:rStyle w:val="DefaultParagraphFont"/>
          <w:b w:val="0"/>
          <w:i w:val="0"/>
          <w:strike w:val="0"/>
        </w:rPr>
      </w:pPr>
      <w:r>
        <w:rPr>
          <w:rStyle w:val="DefaultParagraphFont"/>
          <w:b w:val="0"/>
          <w:i w:val="0"/>
          <w:strike w:val="0"/>
        </w:rPr>
        <w:t>✅ Est correctement configuré pour son rôle de serveur web</w:t>
      </w:r>
    </w:p>
    <w:p>
      <w:pPr>
        <w:rPr>
          <w:rStyle w:val="DefaultParagraphFont"/>
          <w:b w:val="0"/>
          <w:i w:val="0"/>
          <w:strike w:val="0"/>
        </w:rPr>
      </w:pPr>
      <w:r>
        <w:pict>
          <v:rect id="_x0000_i1034"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8. PARTIE 7 — Synthèse sécurité réseau &amp; protocoles</w:t>
      </w:r>
    </w:p>
    <w:p>
      <w:pPr>
        <w:pStyle w:val="Heading3"/>
        <w:rPr>
          <w:rStyle w:val="DefaultParagraphFont"/>
          <w:b w:val="0"/>
          <w:i w:val="0"/>
          <w:strike w:val="0"/>
        </w:rPr>
      </w:pPr>
      <w:r>
        <w:rPr>
          <w:rStyle w:val="DefaultParagraphFont"/>
          <w:b w:val="0"/>
          <w:i w:val="0"/>
          <w:strike w:val="0"/>
        </w:rPr>
        <w:t>Objectif</w:t>
      </w:r>
    </w:p>
    <w:p>
      <w:pPr>
        <w:rPr>
          <w:rStyle w:val="DefaultParagraphFont"/>
          <w:b w:val="0"/>
          <w:i w:val="0"/>
          <w:strike w:val="0"/>
        </w:rPr>
      </w:pPr>
      <w:r>
        <w:rPr>
          <w:rStyle w:val="DefaultParagraphFont"/>
          <w:b w:val="0"/>
          <w:i w:val="0"/>
          <w:strike w:val="0"/>
        </w:rPr>
        <w:t>Faire le lien entre réseau, protocole et sécurité à travers une vision d'ensemble.</w:t>
      </w:r>
    </w:p>
    <w:p>
      <w:pPr>
        <w:pStyle w:val="Heading3"/>
        <w:rPr>
          <w:rStyle w:val="DefaultParagraphFont"/>
          <w:b w:val="0"/>
          <w:i w:val="0"/>
          <w:strike w:val="0"/>
        </w:rPr>
      </w:pPr>
      <w:r>
        <w:rPr>
          <w:rStyle w:val="DefaultParagraphFont"/>
          <w:b w:val="0"/>
          <w:i w:val="0"/>
          <w:strike w:val="0"/>
        </w:rPr>
        <w:t>Tableau récapitulatif des protocoles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Protocole</w:t>
            </w:r>
          </w:p>
        </w:tc>
        <w:tc>
          <w:tcPr/>
          <w:p>
            <w:pPr>
              <w:jc w:val="center"/>
              <w:rPr>
                <w:rStyle w:val="DefaultParagraphFont"/>
                <w:b w:val="0"/>
                <w:i w:val="0"/>
                <w:strike w:val="0"/>
              </w:rPr>
            </w:pPr>
            <w:r>
              <w:rPr>
                <w:rStyle w:val="DefaultParagraphFont"/>
                <w:b w:val="0"/>
                <w:i w:val="0"/>
                <w:strike w:val="0"/>
              </w:rPr>
              <w:t>Port</w:t>
            </w:r>
          </w:p>
        </w:tc>
        <w:tc>
          <w:tcPr/>
          <w:p>
            <w:pPr>
              <w:jc w:val="center"/>
              <w:rPr>
                <w:rStyle w:val="DefaultParagraphFont"/>
                <w:b w:val="0"/>
                <w:i w:val="0"/>
                <w:strike w:val="0"/>
              </w:rPr>
            </w:pPr>
            <w:r>
              <w:rPr>
                <w:rStyle w:val="DefaultParagraphFont"/>
                <w:b w:val="0"/>
                <w:i w:val="0"/>
                <w:strike w:val="0"/>
              </w:rPr>
              <w:t>Autorisé à</w:t>
            </w:r>
          </w:p>
        </w:tc>
        <w:tc>
          <w:tcPr/>
          <w:p>
            <w:pPr>
              <w:jc w:val="center"/>
              <w:rPr>
                <w:rStyle w:val="DefaultParagraphFont"/>
                <w:b w:val="0"/>
                <w:i w:val="0"/>
                <w:strike w:val="0"/>
              </w:rPr>
            </w:pPr>
            <w:r>
              <w:rPr>
                <w:rStyle w:val="DefaultParagraphFont"/>
                <w:b w:val="0"/>
                <w:i w:val="0"/>
                <w:strike w:val="0"/>
              </w:rPr>
              <w:t>Risque principal</w:t>
            </w:r>
          </w:p>
        </w:tc>
        <w:tc>
          <w:tcPr/>
          <w:p>
            <w:pPr>
              <w:jc w:val="center"/>
              <w:rPr>
                <w:rStyle w:val="DefaultParagraphFont"/>
                <w:b w:val="0"/>
                <w:i w:val="0"/>
                <w:strike w:val="0"/>
              </w:rPr>
            </w:pPr>
            <w:r>
              <w:rPr>
                <w:rStyle w:val="DefaultParagraphFont"/>
                <w:b w:val="0"/>
                <w:i w:val="0"/>
                <w:strike w:val="0"/>
              </w:rPr>
              <w:t>Justification</w:t>
            </w:r>
          </w:p>
        </w:tc>
      </w:tr>
      <w:tr>
        <w:tblPrEx>
          <w:tblW w:w="5000" w:type="pct"/>
        </w:tblPrEx>
        <w:tc>
          <w:tcPr/>
          <w:p>
            <w:pPr>
              <w:jc w:val="center"/>
              <w:rPr>
                <w:rStyle w:val="DefaultParagraphFont"/>
                <w:b w:val="0"/>
                <w:i w:val="0"/>
                <w:strike w:val="0"/>
              </w:rPr>
            </w:pPr>
            <w:r>
              <w:rPr>
                <w:rStyle w:val="DefaultParagraphFont"/>
                <w:b/>
                <w:i w:val="0"/>
                <w:strike w:val="0"/>
              </w:rPr>
              <w:t>ICMP</w:t>
            </w:r>
          </w:p>
        </w:tc>
        <w:tc>
          <w:tcPr/>
          <w:p>
            <w:pPr>
              <w:jc w:val="center"/>
              <w:rPr>
                <w:rStyle w:val="DefaultParagraphFont"/>
                <w:b w:val="0"/>
                <w:i w:val="0"/>
                <w:strike w:val="0"/>
              </w:rPr>
            </w:pPr>
            <w:r>
              <w:rPr>
                <w:rStyle w:val="DefaultParagraphFont"/>
                <w:b w:val="0"/>
                <w:i w:val="0"/>
                <w:strike w:val="0"/>
              </w:rPr>
              <w:t>—</w:t>
            </w:r>
          </w:p>
        </w:tc>
        <w:tc>
          <w:tcPr/>
          <w:p>
            <w:pPr>
              <w:jc w:val="center"/>
              <w:rPr>
                <w:rStyle w:val="DefaultParagraphFont"/>
                <w:b w:val="0"/>
                <w:i w:val="0"/>
                <w:strike w:val="0"/>
              </w:rPr>
            </w:pPr>
            <w:r>
              <w:rPr>
                <w:rStyle w:val="DefaultParagraphFont"/>
                <w:b w:val="0"/>
                <w:i w:val="0"/>
                <w:strike w:val="0"/>
              </w:rPr>
              <w:t>My IP (41.92.111.180/32)</w:t>
            </w:r>
          </w:p>
        </w:tc>
        <w:tc>
          <w:tcPr/>
          <w:p>
            <w:pPr>
              <w:jc w:val="center"/>
              <w:rPr>
                <w:rStyle w:val="DefaultParagraphFont"/>
                <w:b w:val="0"/>
                <w:i w:val="0"/>
                <w:strike w:val="0"/>
              </w:rPr>
            </w:pPr>
            <w:r>
              <w:rPr>
                <w:rStyle w:val="DefaultParagraphFont"/>
                <w:b w:val="0"/>
                <w:i w:val="0"/>
                <w:strike w:val="0"/>
              </w:rPr>
              <w:t>Scan réseau, reconnaissance</w:t>
            </w:r>
          </w:p>
        </w:tc>
        <w:tc>
          <w:tcPr/>
          <w:p>
            <w:pPr>
              <w:jc w:val="center"/>
              <w:rPr>
                <w:rStyle w:val="DefaultParagraphFont"/>
                <w:b w:val="0"/>
                <w:i w:val="0"/>
                <w:strike w:val="0"/>
              </w:rPr>
            </w:pPr>
            <w:r>
              <w:rPr>
                <w:rStyle w:val="DefaultParagraphFont"/>
                <w:b w:val="0"/>
                <w:i w:val="0"/>
                <w:strike w:val="0"/>
              </w:rPr>
              <w:t>Outil de diagnostic, pas besoin d'être public</w:t>
            </w:r>
          </w:p>
        </w:tc>
      </w:tr>
      <w:tr>
        <w:tblPrEx>
          <w:tblW w:w="5000" w:type="pct"/>
        </w:tblPrEx>
        <w:tc>
          <w:tcPr/>
          <w:p>
            <w:pPr>
              <w:jc w:val="center"/>
              <w:rPr>
                <w:rStyle w:val="DefaultParagraphFont"/>
                <w:b w:val="0"/>
                <w:i w:val="0"/>
                <w:strike w:val="0"/>
              </w:rPr>
            </w:pPr>
            <w:r>
              <w:rPr>
                <w:rStyle w:val="DefaultParagraphFont"/>
                <w:b/>
                <w:i w:val="0"/>
                <w:strike w:val="0"/>
              </w:rPr>
              <w:t>SSH</w:t>
            </w:r>
          </w:p>
        </w:tc>
        <w:tc>
          <w:tcPr/>
          <w:p>
            <w:pPr>
              <w:jc w:val="center"/>
              <w:rPr>
                <w:rStyle w:val="DefaultParagraphFont"/>
                <w:b w:val="0"/>
                <w:i w:val="0"/>
                <w:strike w:val="0"/>
              </w:rPr>
            </w:pPr>
            <w:r>
              <w:rPr>
                <w:rStyle w:val="DefaultParagraphFont"/>
                <w:b w:val="0"/>
                <w:i w:val="0"/>
                <w:strike w:val="0"/>
              </w:rPr>
              <w:t>22</w:t>
            </w:r>
          </w:p>
        </w:tc>
        <w:tc>
          <w:tcPr/>
          <w:p>
            <w:pPr>
              <w:jc w:val="center"/>
              <w:rPr>
                <w:rStyle w:val="DefaultParagraphFont"/>
                <w:b w:val="0"/>
                <w:i w:val="0"/>
                <w:strike w:val="0"/>
              </w:rPr>
            </w:pPr>
            <w:r>
              <w:rPr>
                <w:rStyle w:val="DefaultParagraphFont"/>
                <w:b w:val="0"/>
                <w:i w:val="0"/>
                <w:strike w:val="0"/>
              </w:rPr>
              <w:t>My IP (41.92.111.180/32)</w:t>
            </w:r>
          </w:p>
        </w:tc>
        <w:tc>
          <w:tcPr/>
          <w:p>
            <w:pPr>
              <w:jc w:val="center"/>
              <w:rPr>
                <w:rStyle w:val="DefaultParagraphFont"/>
                <w:b w:val="0"/>
                <w:i w:val="0"/>
                <w:strike w:val="0"/>
              </w:rPr>
            </w:pPr>
            <w:r>
              <w:rPr>
                <w:rStyle w:val="DefaultParagraphFont"/>
                <w:b w:val="0"/>
                <w:i w:val="0"/>
                <w:strike w:val="0"/>
              </w:rPr>
              <w:t>Intrusion, accès root</w:t>
            </w:r>
          </w:p>
        </w:tc>
        <w:tc>
          <w:tcPr/>
          <w:p>
            <w:pPr>
              <w:jc w:val="center"/>
              <w:rPr>
                <w:rStyle w:val="DefaultParagraphFont"/>
                <w:b w:val="0"/>
                <w:i w:val="0"/>
                <w:strike w:val="0"/>
              </w:rPr>
            </w:pPr>
            <w:r>
              <w:rPr>
                <w:rStyle w:val="DefaultParagraphFont"/>
                <w:b w:val="0"/>
                <w:i w:val="0"/>
                <w:strike w:val="0"/>
              </w:rPr>
              <w:t>Accès administratif sensible, JAMAIS public</w:t>
            </w:r>
          </w:p>
        </w:tc>
      </w:tr>
      <w:tr>
        <w:tblPrEx>
          <w:tblW w:w="5000" w:type="pct"/>
        </w:tblPrEx>
        <w:tc>
          <w:tcPr/>
          <w:p>
            <w:pPr>
              <w:jc w:val="center"/>
              <w:rPr>
                <w:rStyle w:val="DefaultParagraphFont"/>
                <w:b w:val="0"/>
                <w:i w:val="0"/>
                <w:strike w:val="0"/>
              </w:rPr>
            </w:pPr>
            <w:r>
              <w:rPr>
                <w:rStyle w:val="DefaultParagraphFont"/>
                <w:b/>
                <w:i w:val="0"/>
                <w:strike w:val="0"/>
              </w:rPr>
              <w:t>HTTP</w:t>
            </w:r>
          </w:p>
        </w:tc>
        <w:tc>
          <w:tcPr/>
          <w:p>
            <w:pPr>
              <w:jc w:val="center"/>
              <w:rPr>
                <w:rStyle w:val="DefaultParagraphFont"/>
                <w:b w:val="0"/>
                <w:i w:val="0"/>
                <w:strike w:val="0"/>
              </w:rPr>
            </w:pPr>
            <w:r>
              <w:rPr>
                <w:rStyle w:val="DefaultParagraphFont"/>
                <w:b w:val="0"/>
                <w:i w:val="0"/>
                <w:strike w:val="0"/>
              </w:rPr>
              <w:t>80</w:t>
            </w:r>
          </w:p>
        </w:tc>
        <w:tc>
          <w:tcPr/>
          <w:p>
            <w:pPr>
              <w:jc w:val="center"/>
              <w:rPr>
                <w:rStyle w:val="DefaultParagraphFont"/>
                <w:b w:val="0"/>
                <w:i w:val="0"/>
                <w:strike w:val="0"/>
              </w:rPr>
            </w:pPr>
            <w:r>
              <w:rPr>
                <w:rStyle w:val="DefaultParagraphFont"/>
                <w:b w:val="0"/>
                <w:i w:val="0"/>
                <w:strike w:val="0"/>
              </w:rPr>
              <w:t>0.0.0.0/0 (Public)</w:t>
            </w:r>
          </w:p>
        </w:tc>
        <w:tc>
          <w:tcPr/>
          <w:p>
            <w:pPr>
              <w:jc w:val="center"/>
              <w:rPr>
                <w:rStyle w:val="DefaultParagraphFont"/>
                <w:b w:val="0"/>
                <w:i w:val="0"/>
                <w:strike w:val="0"/>
              </w:rPr>
            </w:pPr>
            <w:r>
              <w:rPr>
                <w:rStyle w:val="DefaultParagraphFont"/>
                <w:b w:val="0"/>
                <w:i w:val="0"/>
                <w:strike w:val="0"/>
              </w:rPr>
              <w:t>Attaques web (SQLi, XSS, DDoS)</w:t>
            </w:r>
          </w:p>
        </w:tc>
        <w:tc>
          <w:tcPr/>
          <w:p>
            <w:pPr>
              <w:jc w:val="center"/>
              <w:rPr>
                <w:rStyle w:val="DefaultParagraphFont"/>
                <w:b w:val="0"/>
                <w:i w:val="0"/>
                <w:strike w:val="0"/>
              </w:rPr>
            </w:pPr>
            <w:r>
              <w:rPr>
                <w:rStyle w:val="DefaultParagraphFont"/>
                <w:b w:val="0"/>
                <w:i w:val="0"/>
                <w:strike w:val="0"/>
              </w:rPr>
              <w:t>Service web, doit être accessible à tous</w:t>
            </w:r>
          </w:p>
        </w:tc>
      </w:tr>
    </w:tbl>
    <w:p>
      <w:pPr>
        <w:pStyle w:val="Heading3"/>
        <w:rPr>
          <w:rStyle w:val="DefaultParagraphFont"/>
          <w:b w:val="0"/>
          <w:i w:val="0"/>
          <w:strike w:val="0"/>
        </w:rPr>
      </w:pPr>
      <w:r>
        <w:rPr>
          <w:rStyle w:val="DefaultParagraphFont"/>
          <w:b w:val="0"/>
          <w:i w:val="0"/>
          <w:strike w:val="0"/>
        </w:rPr>
        <w:t>Configuration finale du Security Group</w:t>
      </w:r>
    </w:p>
    <w:p>
      <w:pPr>
        <w:rPr>
          <w:rStyle w:val="DefaultParagraphFont"/>
          <w:b w:val="0"/>
          <w:i w:val="0"/>
          <w:strike w:val="0"/>
        </w:rPr>
      </w:pPr>
      <w:r>
        <w:rPr>
          <w:rStyle w:val="DefaultParagraphFont"/>
          <w:b/>
          <w:i w:val="0"/>
          <w:strike w:val="0"/>
        </w:rPr>
        <w:t>[📸 INSÉRER CAPTURE : 13_security_group_final.png]</w:t>
      </w:r>
    </w:p>
    <w:p>
      <w:pPr>
        <w:pStyle w:val="Heading3"/>
        <w:rPr>
          <w:rStyle w:val="DefaultParagraphFont"/>
          <w:b w:val="0"/>
          <w:i w:val="0"/>
          <w:strike w:val="0"/>
        </w:rPr>
      </w:pPr>
      <w:r>
        <w:rPr>
          <w:rStyle w:val="DefaultParagraphFont"/>
          <w:b w:val="0"/>
          <w:i w:val="0"/>
          <w:strike w:val="0"/>
        </w:rPr>
        <w:t>Les 5 principes fondamentaux de sécurité réseau</w:t>
      </w:r>
    </w:p>
    <w:p>
      <w:pPr>
        <w:pStyle w:val="Heading4"/>
        <w:rPr>
          <w:rStyle w:val="DefaultParagraphFont"/>
          <w:b w:val="0"/>
          <w:i w:val="0"/>
          <w:strike w:val="0"/>
        </w:rPr>
      </w:pPr>
      <w:r>
        <w:rPr>
          <w:rStyle w:val="DefaultParagraphFont"/>
          <w:b w:val="0"/>
          <w:i w:val="0"/>
          <w:strike w:val="0"/>
        </w:rPr>
        <w:t>1. Deny by Default (Bloquer par défaut)</w:t>
      </w:r>
    </w:p>
    <w:p>
      <w:pPr>
        <w:numPr>
          <w:ilvl w:val="0"/>
          <w:numId w:val="2"/>
        </w:numPr>
        <w:rPr>
          <w:rStyle w:val="DefaultParagraphFont"/>
          <w:b w:val="0"/>
          <w:i w:val="0"/>
          <w:strike w:val="0"/>
        </w:rPr>
      </w:pPr>
      <w:r>
        <w:rPr>
          <w:rStyle w:val="DefaultParagraphFont"/>
          <w:b w:val="0"/>
          <w:i w:val="0"/>
          <w:strike w:val="0"/>
        </w:rPr>
        <w:t>Tout est fermé par défaut</w:t>
      </w:r>
    </w:p>
    <w:p>
      <w:pPr>
        <w:numPr>
          <w:ilvl w:val="0"/>
          <w:numId w:val="2"/>
        </w:numPr>
        <w:rPr>
          <w:rStyle w:val="DefaultParagraphFont"/>
          <w:b w:val="0"/>
          <w:i w:val="0"/>
          <w:strike w:val="0"/>
        </w:rPr>
      </w:pPr>
      <w:r>
        <w:rPr>
          <w:rStyle w:val="DefaultParagraphFont"/>
          <w:b w:val="0"/>
          <w:i w:val="0"/>
          <w:strike w:val="0"/>
        </w:rPr>
        <w:t>On ouvre UNIQUEMENT ce qui est strictement nécessaire</w:t>
      </w:r>
    </w:p>
    <w:p>
      <w:pPr>
        <w:numPr>
          <w:ilvl w:val="0"/>
          <w:numId w:val="2"/>
        </w:numPr>
        <w:rPr>
          <w:rStyle w:val="DefaultParagraphFont"/>
          <w:b w:val="0"/>
          <w:i w:val="0"/>
          <w:strike w:val="0"/>
        </w:rPr>
      </w:pPr>
      <w:r>
        <w:rPr>
          <w:rStyle w:val="DefaultParagraphFont"/>
          <w:b w:val="0"/>
          <w:i w:val="0"/>
          <w:strike w:val="0"/>
        </w:rPr>
        <w:t>Jamais l'inverse (tout ouvert puis on ferme)</w:t>
      </w:r>
    </w:p>
    <w:p>
      <w:pPr>
        <w:rPr>
          <w:rStyle w:val="DefaultParagraphFont"/>
          <w:b w:val="0"/>
          <w:i w:val="0"/>
          <w:strike w:val="0"/>
        </w:rPr>
      </w:pPr>
      <w:r>
        <w:rPr>
          <w:rStyle w:val="DefaultParagraphFont"/>
          <w:b/>
          <w:i w:val="0"/>
          <w:strike w:val="0"/>
        </w:rPr>
        <w:t>Analogie :</w:t>
      </w:r>
      <w:r>
        <w:rPr>
          <w:rStyle w:val="DefaultParagraphFont"/>
          <w:b w:val="0"/>
          <w:i w:val="0"/>
          <w:strike w:val="0"/>
        </w:rPr>
        <w:t xml:space="preserve"> Une maison avec toutes les portes verrouillées, on ouvre uniquement celles qu'on utilise.</w:t>
      </w:r>
    </w:p>
    <w:p>
      <w:pPr>
        <w:pStyle w:val="Heading4"/>
        <w:rPr>
          <w:rStyle w:val="DefaultParagraphFont"/>
          <w:b w:val="0"/>
          <w:i w:val="0"/>
          <w:strike w:val="0"/>
        </w:rPr>
      </w:pPr>
      <w:r>
        <w:rPr>
          <w:rStyle w:val="DefaultParagraphFont"/>
          <w:b w:val="0"/>
          <w:i w:val="0"/>
          <w:strike w:val="0"/>
        </w:rPr>
        <w:t>2. Principe du moindre privilège (Least Privilege)</w:t>
      </w:r>
    </w:p>
    <w:p>
      <w:pPr>
        <w:numPr>
          <w:ilvl w:val="0"/>
          <w:numId w:val="2"/>
        </w:numPr>
        <w:rPr>
          <w:rStyle w:val="DefaultParagraphFont"/>
          <w:b w:val="0"/>
          <w:i w:val="0"/>
          <w:strike w:val="0"/>
        </w:rPr>
      </w:pPr>
      <w:r>
        <w:rPr>
          <w:rStyle w:val="DefaultParagraphFont"/>
          <w:b w:val="0"/>
          <w:i w:val="0"/>
          <w:strike w:val="0"/>
        </w:rPr>
        <w:t>Donner le minimum d'accès nécessaire</w:t>
      </w:r>
    </w:p>
    <w:p>
      <w:pPr>
        <w:numPr>
          <w:ilvl w:val="0"/>
          <w:numId w:val="2"/>
        </w:numPr>
        <w:rPr>
          <w:rStyle w:val="DefaultParagraphFont"/>
          <w:b w:val="0"/>
          <w:i w:val="0"/>
          <w:strike w:val="0"/>
        </w:rPr>
      </w:pPr>
      <w:r>
        <w:rPr>
          <w:rStyle w:val="DefaultParagraphFont"/>
          <w:b w:val="0"/>
          <w:i w:val="0"/>
          <w:strike w:val="0"/>
        </w:rPr>
        <w:t>SSH accessible uniquement depuis les IPs autorisées</w:t>
      </w:r>
    </w:p>
    <w:p>
      <w:pPr>
        <w:numPr>
          <w:ilvl w:val="0"/>
          <w:numId w:val="2"/>
        </w:numPr>
        <w:rPr>
          <w:rStyle w:val="DefaultParagraphFont"/>
          <w:b w:val="0"/>
          <w:i w:val="0"/>
          <w:strike w:val="0"/>
        </w:rPr>
      </w:pPr>
      <w:r>
        <w:rPr>
          <w:rStyle w:val="DefaultParagraphFont"/>
          <w:b w:val="0"/>
          <w:i w:val="0"/>
          <w:strike w:val="0"/>
        </w:rPr>
        <w:t>Pas d'accès administratif public</w:t>
      </w:r>
    </w:p>
    <w:p>
      <w:pPr>
        <w:rPr>
          <w:rStyle w:val="DefaultParagraphFont"/>
          <w:b w:val="0"/>
          <w:i w:val="0"/>
          <w:strike w:val="0"/>
        </w:rPr>
      </w:pPr>
      <w:r>
        <w:rPr>
          <w:rStyle w:val="DefaultParagraphFont"/>
          <w:b/>
          <w:i w:val="0"/>
          <w:strike w:val="0"/>
        </w:rPr>
        <w:t>Exemple concret :</w:t>
      </w:r>
    </w:p>
    <w:p>
      <w:pPr>
        <w:numPr>
          <w:ilvl w:val="0"/>
          <w:numId w:val="2"/>
        </w:numPr>
        <w:rPr>
          <w:rStyle w:val="DefaultParagraphFont"/>
          <w:b w:val="0"/>
          <w:i w:val="0"/>
          <w:strike w:val="0"/>
        </w:rPr>
      </w:pPr>
      <w:r>
        <w:rPr>
          <w:rStyle w:val="DefaultParagraphFont"/>
          <w:b w:val="0"/>
          <w:i w:val="0"/>
          <w:strike w:val="0"/>
        </w:rPr>
        <w:t>❌ SSH ouvert à 0.0.0.0/0 = Mauvais</w:t>
      </w:r>
    </w:p>
    <w:p>
      <w:pPr>
        <w:numPr>
          <w:ilvl w:val="0"/>
          <w:numId w:val="2"/>
        </w:numPr>
        <w:rPr>
          <w:rStyle w:val="DefaultParagraphFont"/>
          <w:b w:val="0"/>
          <w:i w:val="0"/>
          <w:strike w:val="0"/>
        </w:rPr>
      </w:pPr>
      <w:r>
        <w:rPr>
          <w:rStyle w:val="DefaultParagraphFont"/>
          <w:b w:val="0"/>
          <w:i w:val="0"/>
          <w:strike w:val="0"/>
        </w:rPr>
        <w:t>✅ SSH ouvert à My IP = Bon</w:t>
      </w:r>
    </w:p>
    <w:p>
      <w:pPr>
        <w:numPr>
          <w:ilvl w:val="0"/>
          <w:numId w:val="2"/>
        </w:numPr>
        <w:rPr>
          <w:rStyle w:val="DefaultParagraphFont"/>
          <w:b w:val="0"/>
          <w:i w:val="0"/>
          <w:strike w:val="0"/>
        </w:rPr>
      </w:pPr>
      <w:r>
        <w:rPr>
          <w:rStyle w:val="DefaultParagraphFont"/>
          <w:b w:val="0"/>
          <w:i w:val="0"/>
          <w:strike w:val="0"/>
        </w:rPr>
        <w:t>✅✅ SSH avec clé + My IP + fail2ban = Excellent</w:t>
      </w:r>
    </w:p>
    <w:p>
      <w:pPr>
        <w:pStyle w:val="Heading4"/>
        <w:rPr>
          <w:rStyle w:val="DefaultParagraphFont"/>
          <w:b w:val="0"/>
          <w:i w:val="0"/>
          <w:strike w:val="0"/>
        </w:rPr>
      </w:pPr>
      <w:r>
        <w:rPr>
          <w:rStyle w:val="DefaultParagraphFont"/>
          <w:b w:val="0"/>
          <w:i w:val="0"/>
          <w:strike w:val="0"/>
        </w:rPr>
        <w:t>3. Défense en profondeur (Defense in Depth)</w:t>
      </w:r>
    </w:p>
    <w:p>
      <w:pPr>
        <w:numPr>
          <w:ilvl w:val="0"/>
          <w:numId w:val="2"/>
        </w:numPr>
        <w:rPr>
          <w:rStyle w:val="DefaultParagraphFont"/>
          <w:b w:val="0"/>
          <w:i w:val="0"/>
          <w:strike w:val="0"/>
        </w:rPr>
      </w:pPr>
      <w:r>
        <w:rPr>
          <w:rStyle w:val="DefaultParagraphFont"/>
          <w:b w:val="0"/>
          <w:i w:val="0"/>
          <w:strike w:val="0"/>
        </w:rPr>
        <w:t>Plusieurs couches de sécurité</w:t>
      </w:r>
    </w:p>
    <w:p>
      <w:pPr>
        <w:numPr>
          <w:ilvl w:val="0"/>
          <w:numId w:val="2"/>
        </w:numPr>
        <w:rPr>
          <w:rStyle w:val="DefaultParagraphFont"/>
          <w:b w:val="0"/>
          <w:i w:val="0"/>
          <w:strike w:val="0"/>
        </w:rPr>
      </w:pPr>
      <w:r>
        <w:rPr>
          <w:rStyle w:val="DefaultParagraphFont"/>
          <w:b w:val="0"/>
          <w:i w:val="0"/>
          <w:strike w:val="0"/>
        </w:rPr>
        <w:t>Security Group (pare-feu réseau)</w:t>
      </w:r>
    </w:p>
    <w:p>
      <w:pPr>
        <w:numPr>
          <w:ilvl w:val="0"/>
          <w:numId w:val="2"/>
        </w:numPr>
        <w:rPr>
          <w:rStyle w:val="DefaultParagraphFont"/>
          <w:b w:val="0"/>
          <w:i w:val="0"/>
          <w:strike w:val="0"/>
        </w:rPr>
      </w:pPr>
      <w:r>
        <w:rPr>
          <w:rStyle w:val="DefaultParagraphFont"/>
          <w:b w:val="0"/>
          <w:i w:val="0"/>
          <w:strike w:val="0"/>
        </w:rPr>
        <w:t>Firewall local (ufw, iptables)</w:t>
      </w:r>
    </w:p>
    <w:p>
      <w:pPr>
        <w:numPr>
          <w:ilvl w:val="0"/>
          <w:numId w:val="2"/>
        </w:numPr>
        <w:rPr>
          <w:rStyle w:val="DefaultParagraphFont"/>
          <w:b w:val="0"/>
          <w:i w:val="0"/>
          <w:strike w:val="0"/>
        </w:rPr>
      </w:pPr>
      <w:r>
        <w:rPr>
          <w:rStyle w:val="DefaultParagraphFont"/>
          <w:b w:val="0"/>
          <w:i w:val="0"/>
          <w:strike w:val="0"/>
        </w:rPr>
        <w:t>Authentification forte (clés SSH)</w:t>
      </w:r>
    </w:p>
    <w:p>
      <w:pPr>
        <w:numPr>
          <w:ilvl w:val="0"/>
          <w:numId w:val="2"/>
        </w:numPr>
        <w:rPr>
          <w:rStyle w:val="DefaultParagraphFont"/>
          <w:b w:val="0"/>
          <w:i w:val="0"/>
          <w:strike w:val="0"/>
        </w:rPr>
      </w:pPr>
      <w:r>
        <w:rPr>
          <w:rStyle w:val="DefaultParagraphFont"/>
          <w:b w:val="0"/>
          <w:i w:val="0"/>
          <w:strike w:val="0"/>
        </w:rPr>
        <w:t>Mises à jour régulières</w:t>
      </w:r>
    </w:p>
    <w:p>
      <w:pPr>
        <w:pStyle w:val="Heading4"/>
        <w:rPr>
          <w:rStyle w:val="DefaultParagraphFont"/>
          <w:b w:val="0"/>
          <w:i w:val="0"/>
          <w:strike w:val="0"/>
        </w:rPr>
      </w:pPr>
      <w:r>
        <w:rPr>
          <w:rStyle w:val="DefaultParagraphFont"/>
          <w:b w:val="0"/>
          <w:i w:val="0"/>
          <w:strike w:val="0"/>
        </w:rPr>
        <w:t>4. Séparation des services publics et privés</w:t>
      </w:r>
    </w:p>
    <w:p>
      <w:pPr>
        <w:rPr>
          <w:rStyle w:val="DefaultParagraphFont"/>
          <w:b w:val="0"/>
          <w:i w:val="0"/>
          <w:strike w:val="0"/>
        </w:rPr>
      </w:pPr>
      <w:r>
        <w:rPr>
          <w:rStyle w:val="DefaultParagraphFont"/>
          <w:b/>
          <w:i w:val="0"/>
          <w:strike w:val="0"/>
        </w:rPr>
        <w:t>Services PRIVÉS (accès restreint) :</w:t>
      </w:r>
    </w:p>
    <w:p>
      <w:pPr>
        <w:numPr>
          <w:ilvl w:val="0"/>
          <w:numId w:val="2"/>
        </w:numPr>
        <w:rPr>
          <w:rStyle w:val="DefaultParagraphFont"/>
          <w:b w:val="0"/>
          <w:i w:val="0"/>
          <w:strike w:val="0"/>
        </w:rPr>
      </w:pPr>
      <w:r>
        <w:rPr>
          <w:rStyle w:val="DefaultParagraphFont"/>
          <w:b w:val="0"/>
          <w:i w:val="0"/>
          <w:strike w:val="0"/>
        </w:rPr>
        <w:t>Administration (SSH, RDP)</w:t>
      </w:r>
    </w:p>
    <w:p>
      <w:pPr>
        <w:numPr>
          <w:ilvl w:val="0"/>
          <w:numId w:val="2"/>
        </w:numPr>
        <w:rPr>
          <w:rStyle w:val="DefaultParagraphFont"/>
          <w:b w:val="0"/>
          <w:i w:val="0"/>
          <w:strike w:val="0"/>
        </w:rPr>
      </w:pPr>
      <w:r>
        <w:rPr>
          <w:rStyle w:val="DefaultParagraphFont"/>
          <w:b w:val="0"/>
          <w:i w:val="0"/>
          <w:strike w:val="0"/>
        </w:rPr>
        <w:t>Bases de données (MySQL, PostgreSQL, MongoDB)</w:t>
      </w:r>
    </w:p>
    <w:p>
      <w:pPr>
        <w:numPr>
          <w:ilvl w:val="0"/>
          <w:numId w:val="2"/>
        </w:numPr>
        <w:rPr>
          <w:rStyle w:val="DefaultParagraphFont"/>
          <w:b w:val="0"/>
          <w:i w:val="0"/>
          <w:strike w:val="0"/>
        </w:rPr>
      </w:pPr>
      <w:r>
        <w:rPr>
          <w:rStyle w:val="DefaultParagraphFont"/>
          <w:b w:val="0"/>
          <w:i w:val="0"/>
          <w:strike w:val="0"/>
        </w:rPr>
        <w:t>Outils de monitoring internes</w:t>
      </w:r>
    </w:p>
    <w:p>
      <w:pPr>
        <w:numPr>
          <w:ilvl w:val="0"/>
          <w:numId w:val="2"/>
        </w:numPr>
        <w:rPr>
          <w:rStyle w:val="DefaultParagraphFont"/>
          <w:b w:val="0"/>
          <w:i w:val="0"/>
          <w:strike w:val="0"/>
        </w:rPr>
      </w:pPr>
      <w:r>
        <w:rPr>
          <w:rStyle w:val="DefaultParagraphFont"/>
          <w:b w:val="0"/>
          <w:i w:val="0"/>
          <w:strike w:val="0"/>
        </w:rPr>
        <w:t>Panneaux d'administration</w:t>
      </w:r>
    </w:p>
    <w:p>
      <w:pPr>
        <w:rPr>
          <w:rStyle w:val="DefaultParagraphFont"/>
          <w:b w:val="0"/>
          <w:i w:val="0"/>
          <w:strike w:val="0"/>
        </w:rPr>
      </w:pPr>
      <w:r>
        <w:rPr>
          <w:rStyle w:val="DefaultParagraphFont"/>
          <w:b/>
          <w:i w:val="0"/>
          <w:strike w:val="0"/>
        </w:rPr>
        <w:t>Services PUBLICS (accès mondial) :</w:t>
      </w:r>
    </w:p>
    <w:p>
      <w:pPr>
        <w:numPr>
          <w:ilvl w:val="0"/>
          <w:numId w:val="2"/>
        </w:numPr>
        <w:rPr>
          <w:rStyle w:val="DefaultParagraphFont"/>
          <w:b w:val="0"/>
          <w:i w:val="0"/>
          <w:strike w:val="0"/>
        </w:rPr>
      </w:pPr>
      <w:r>
        <w:rPr>
          <w:rStyle w:val="DefaultParagraphFont"/>
          <w:b w:val="0"/>
          <w:i w:val="0"/>
          <w:strike w:val="0"/>
        </w:rPr>
        <w:t>Sites web (HTTP/HTTPS)</w:t>
      </w:r>
    </w:p>
    <w:p>
      <w:pPr>
        <w:numPr>
          <w:ilvl w:val="0"/>
          <w:numId w:val="2"/>
        </w:numPr>
        <w:rPr>
          <w:rStyle w:val="DefaultParagraphFont"/>
          <w:b w:val="0"/>
          <w:i w:val="0"/>
          <w:strike w:val="0"/>
        </w:rPr>
      </w:pPr>
      <w:r>
        <w:rPr>
          <w:rStyle w:val="DefaultParagraphFont"/>
          <w:b w:val="0"/>
          <w:i w:val="0"/>
          <w:strike w:val="0"/>
        </w:rPr>
        <w:t>API publiques</w:t>
      </w:r>
    </w:p>
    <w:p>
      <w:pPr>
        <w:numPr>
          <w:ilvl w:val="0"/>
          <w:numId w:val="2"/>
        </w:numPr>
        <w:rPr>
          <w:rStyle w:val="DefaultParagraphFont"/>
          <w:b w:val="0"/>
          <w:i w:val="0"/>
          <w:strike w:val="0"/>
        </w:rPr>
      </w:pPr>
      <w:r>
        <w:rPr>
          <w:rStyle w:val="DefaultParagraphFont"/>
          <w:b w:val="0"/>
          <w:i w:val="0"/>
          <w:strike w:val="0"/>
        </w:rPr>
        <w:t>Serveurs de jeux</w:t>
      </w:r>
    </w:p>
    <w:p>
      <w:pPr>
        <w:numPr>
          <w:ilvl w:val="0"/>
          <w:numId w:val="2"/>
        </w:numPr>
        <w:rPr>
          <w:rStyle w:val="DefaultParagraphFont"/>
          <w:b w:val="0"/>
          <w:i w:val="0"/>
          <w:strike w:val="0"/>
        </w:rPr>
      </w:pPr>
      <w:r>
        <w:rPr>
          <w:rStyle w:val="DefaultParagraphFont"/>
          <w:b w:val="0"/>
          <w:i w:val="0"/>
          <w:strike w:val="0"/>
        </w:rPr>
        <w:t>Services de streaming</w:t>
      </w:r>
    </w:p>
    <w:p>
      <w:pPr>
        <w:pStyle w:val="Heading4"/>
        <w:rPr>
          <w:rStyle w:val="DefaultParagraphFont"/>
          <w:b w:val="0"/>
          <w:i w:val="0"/>
          <w:strike w:val="0"/>
        </w:rPr>
      </w:pPr>
      <w:r>
        <w:rPr>
          <w:rStyle w:val="DefaultParagraphFont"/>
          <w:b w:val="0"/>
          <w:i w:val="0"/>
          <w:strike w:val="0"/>
        </w:rPr>
        <w:t>5. Surveillance et logging</w:t>
      </w:r>
    </w:p>
    <w:p>
      <w:pPr>
        <w:numPr>
          <w:ilvl w:val="0"/>
          <w:numId w:val="2"/>
        </w:numPr>
        <w:rPr>
          <w:rStyle w:val="DefaultParagraphFont"/>
          <w:b w:val="0"/>
          <w:i w:val="0"/>
          <w:strike w:val="0"/>
        </w:rPr>
      </w:pPr>
      <w:r>
        <w:rPr>
          <w:rStyle w:val="DefaultParagraphFont"/>
          <w:b w:val="0"/>
          <w:i w:val="0"/>
          <w:strike w:val="0"/>
        </w:rPr>
        <w:t>Activer les logs sur tous les services</w:t>
      </w:r>
    </w:p>
    <w:p>
      <w:pPr>
        <w:numPr>
          <w:ilvl w:val="0"/>
          <w:numId w:val="2"/>
        </w:numPr>
        <w:rPr>
          <w:rStyle w:val="DefaultParagraphFont"/>
          <w:b w:val="0"/>
          <w:i w:val="0"/>
          <w:strike w:val="0"/>
        </w:rPr>
      </w:pPr>
      <w:r>
        <w:rPr>
          <w:rStyle w:val="DefaultParagraphFont"/>
          <w:b w:val="0"/>
          <w:i w:val="0"/>
          <w:strike w:val="0"/>
        </w:rPr>
        <w:t>Surveiller les tentatives de connexion</w:t>
      </w:r>
    </w:p>
    <w:p>
      <w:pPr>
        <w:numPr>
          <w:ilvl w:val="0"/>
          <w:numId w:val="2"/>
        </w:numPr>
        <w:rPr>
          <w:rStyle w:val="DefaultParagraphFont"/>
          <w:b w:val="0"/>
          <w:i w:val="0"/>
          <w:strike w:val="0"/>
        </w:rPr>
      </w:pPr>
      <w:r>
        <w:rPr>
          <w:rStyle w:val="DefaultParagraphFont"/>
          <w:b w:val="0"/>
          <w:i w:val="0"/>
          <w:strike w:val="0"/>
        </w:rPr>
        <w:t>Mettre en place des alertes</w:t>
      </w:r>
    </w:p>
    <w:p>
      <w:pPr>
        <w:numPr>
          <w:ilvl w:val="0"/>
          <w:numId w:val="2"/>
        </w:numPr>
        <w:rPr>
          <w:rStyle w:val="DefaultParagraphFont"/>
          <w:b w:val="0"/>
          <w:i w:val="0"/>
          <w:strike w:val="0"/>
        </w:rPr>
      </w:pPr>
      <w:r>
        <w:rPr>
          <w:rStyle w:val="DefaultParagraphFont"/>
          <w:b w:val="0"/>
          <w:i w:val="0"/>
          <w:strike w:val="0"/>
        </w:rPr>
        <w:t>Analyser régulièrement les logs</w:t>
      </w:r>
    </w:p>
    <w:p>
      <w:pPr>
        <w:pStyle w:val="Heading3"/>
        <w:rPr>
          <w:rStyle w:val="DefaultParagraphFont"/>
          <w:b w:val="0"/>
          <w:i w:val="0"/>
          <w:strike w:val="0"/>
        </w:rPr>
      </w:pPr>
      <w:r>
        <w:rPr>
          <w:rStyle w:val="DefaultParagraphFont"/>
          <w:b w:val="0"/>
          <w:i w:val="0"/>
          <w:strike w:val="0"/>
        </w:rPr>
        <w:t>Risques par protocole</w:t>
      </w:r>
    </w:p>
    <w:p>
      <w:pPr>
        <w:pStyle w:val="Heading4"/>
        <w:rPr>
          <w:rStyle w:val="DefaultParagraphFont"/>
          <w:b w:val="0"/>
          <w:i w:val="0"/>
          <w:strike w:val="0"/>
        </w:rPr>
      </w:pPr>
      <w:r>
        <w:rPr>
          <w:rStyle w:val="DefaultParagraphFont"/>
          <w:b w:val="0"/>
          <w:i w:val="0"/>
          <w:strike w:val="0"/>
        </w:rPr>
        <w:t>ICMP (Ping)</w:t>
      </w:r>
    </w:p>
    <w:p>
      <w:pPr>
        <w:rPr>
          <w:rStyle w:val="DefaultParagraphFont"/>
          <w:b w:val="0"/>
          <w:i w:val="0"/>
          <w:strike w:val="0"/>
        </w:rPr>
      </w:pPr>
      <w:r>
        <w:rPr>
          <w:rStyle w:val="DefaultParagraphFont"/>
          <w:b/>
          <w:i w:val="0"/>
          <w:strike w:val="0"/>
        </w:rPr>
        <w:t>Risques :</w:t>
      </w:r>
    </w:p>
    <w:p>
      <w:pPr>
        <w:numPr>
          <w:ilvl w:val="0"/>
          <w:numId w:val="2"/>
        </w:numPr>
        <w:rPr>
          <w:rStyle w:val="DefaultParagraphFont"/>
          <w:b w:val="0"/>
          <w:i w:val="0"/>
          <w:strike w:val="0"/>
        </w:rPr>
      </w:pPr>
      <w:r>
        <w:rPr>
          <w:rStyle w:val="DefaultParagraphFont"/>
          <w:b w:val="0"/>
          <w:i w:val="0"/>
          <w:strike w:val="0"/>
        </w:rPr>
        <w:t>Reconnaissance réseau (découverte de machines actives)</w:t>
      </w:r>
    </w:p>
    <w:p>
      <w:pPr>
        <w:numPr>
          <w:ilvl w:val="0"/>
          <w:numId w:val="2"/>
        </w:numPr>
        <w:rPr>
          <w:rStyle w:val="DefaultParagraphFont"/>
          <w:b w:val="0"/>
          <w:i w:val="0"/>
          <w:strike w:val="0"/>
        </w:rPr>
      </w:pPr>
      <w:r>
        <w:rPr>
          <w:rStyle w:val="DefaultParagraphFont"/>
          <w:b w:val="0"/>
          <w:i w:val="0"/>
          <w:strike w:val="0"/>
        </w:rPr>
        <w:t>Préparation d'attaques ciblées</w:t>
      </w:r>
    </w:p>
    <w:p>
      <w:pPr>
        <w:numPr>
          <w:ilvl w:val="0"/>
          <w:numId w:val="2"/>
        </w:numPr>
        <w:rPr>
          <w:rStyle w:val="DefaultParagraphFont"/>
          <w:b w:val="0"/>
          <w:i w:val="0"/>
          <w:strike w:val="0"/>
        </w:rPr>
      </w:pPr>
      <w:r>
        <w:rPr>
          <w:rStyle w:val="DefaultParagraphFont"/>
          <w:b w:val="0"/>
          <w:i w:val="0"/>
          <w:strike w:val="0"/>
        </w:rPr>
        <w:t>Ping flood (DDoS)</w:t>
      </w:r>
    </w:p>
    <w:p>
      <w:pPr>
        <w:rPr>
          <w:rStyle w:val="DefaultParagraphFont"/>
          <w:b w:val="0"/>
          <w:i w:val="0"/>
          <w:strike w:val="0"/>
        </w:rPr>
      </w:pPr>
      <w:r>
        <w:rPr>
          <w:rStyle w:val="DefaultParagraphFont"/>
          <w:b/>
          <w:i w:val="0"/>
          <w:strike w:val="0"/>
        </w:rPr>
        <w:t>Mitigation :</w:t>
      </w:r>
      <w:r>
        <w:rPr>
          <w:rStyle w:val="DefaultParagraphFont"/>
          <w:b w:val="0"/>
          <w:i w:val="0"/>
          <w:strike w:val="0"/>
        </w:rPr>
        <w:t xml:space="preserve"> Autoriser uniquement depuis IPs de confiance</w:t>
      </w:r>
    </w:p>
    <w:p>
      <w:pPr>
        <w:pStyle w:val="Heading4"/>
        <w:rPr>
          <w:rStyle w:val="DefaultParagraphFont"/>
          <w:b w:val="0"/>
          <w:i w:val="0"/>
          <w:strike w:val="0"/>
        </w:rPr>
      </w:pPr>
      <w:r>
        <w:rPr>
          <w:rStyle w:val="DefaultParagraphFont"/>
          <w:b w:val="0"/>
          <w:i w:val="0"/>
          <w:strike w:val="0"/>
        </w:rPr>
        <w:t>SSH (Port 22)</w:t>
      </w:r>
    </w:p>
    <w:p>
      <w:pPr>
        <w:rPr>
          <w:rStyle w:val="DefaultParagraphFont"/>
          <w:b w:val="0"/>
          <w:i w:val="0"/>
          <w:strike w:val="0"/>
        </w:rPr>
      </w:pPr>
      <w:r>
        <w:rPr>
          <w:rStyle w:val="DefaultParagraphFont"/>
          <w:b/>
          <w:i w:val="0"/>
          <w:strike w:val="0"/>
        </w:rPr>
        <w:t>Risques :</w:t>
      </w:r>
    </w:p>
    <w:p>
      <w:pPr>
        <w:numPr>
          <w:ilvl w:val="0"/>
          <w:numId w:val="2"/>
        </w:numPr>
        <w:rPr>
          <w:rStyle w:val="DefaultParagraphFont"/>
          <w:b w:val="0"/>
          <w:i w:val="0"/>
          <w:strike w:val="0"/>
        </w:rPr>
      </w:pPr>
      <w:r>
        <w:rPr>
          <w:rStyle w:val="DefaultParagraphFont"/>
          <w:b w:val="0"/>
          <w:i w:val="0"/>
          <w:strike w:val="0"/>
        </w:rPr>
        <w:t>Attaques par force brute</w:t>
      </w:r>
    </w:p>
    <w:p>
      <w:pPr>
        <w:numPr>
          <w:ilvl w:val="0"/>
          <w:numId w:val="2"/>
        </w:numPr>
        <w:rPr>
          <w:rStyle w:val="DefaultParagraphFont"/>
          <w:b w:val="0"/>
          <w:i w:val="0"/>
          <w:strike w:val="0"/>
        </w:rPr>
      </w:pPr>
      <w:r>
        <w:rPr>
          <w:rStyle w:val="DefaultParagraphFont"/>
          <w:b w:val="0"/>
          <w:i w:val="0"/>
          <w:strike w:val="0"/>
        </w:rPr>
        <w:t>Exploitation de vulnérabilités</w:t>
      </w:r>
    </w:p>
    <w:p>
      <w:pPr>
        <w:numPr>
          <w:ilvl w:val="0"/>
          <w:numId w:val="2"/>
        </w:numPr>
        <w:rPr>
          <w:rStyle w:val="DefaultParagraphFont"/>
          <w:b w:val="0"/>
          <w:i w:val="0"/>
          <w:strike w:val="0"/>
        </w:rPr>
      </w:pPr>
      <w:r>
        <w:rPr>
          <w:rStyle w:val="DefaultParagraphFont"/>
          <w:b w:val="0"/>
          <w:i w:val="0"/>
          <w:strike w:val="0"/>
        </w:rPr>
        <w:t>Accès root si compromis</w:t>
      </w:r>
    </w:p>
    <w:p>
      <w:pPr>
        <w:rPr>
          <w:rStyle w:val="DefaultParagraphFont"/>
          <w:b w:val="0"/>
          <w:i w:val="0"/>
          <w:strike w:val="0"/>
        </w:rPr>
      </w:pPr>
      <w:r>
        <w:rPr>
          <w:rStyle w:val="DefaultParagraphFont"/>
          <w:b/>
          <w:i w:val="0"/>
          <w:strike w:val="0"/>
        </w:rPr>
        <w:t>Mitigation :</w:t>
      </w:r>
    </w:p>
    <w:p>
      <w:pPr>
        <w:numPr>
          <w:ilvl w:val="0"/>
          <w:numId w:val="2"/>
        </w:numPr>
        <w:rPr>
          <w:rStyle w:val="DefaultParagraphFont"/>
          <w:b w:val="0"/>
          <w:i w:val="0"/>
          <w:strike w:val="0"/>
        </w:rPr>
      </w:pPr>
      <w:r>
        <w:rPr>
          <w:rStyle w:val="DefaultParagraphFont"/>
          <w:b w:val="0"/>
          <w:i w:val="0"/>
          <w:strike w:val="0"/>
        </w:rPr>
        <w:t>Filtrage par IP source strict</w:t>
      </w:r>
    </w:p>
    <w:p>
      <w:pPr>
        <w:numPr>
          <w:ilvl w:val="0"/>
          <w:numId w:val="2"/>
        </w:numPr>
        <w:rPr>
          <w:rStyle w:val="DefaultParagraphFont"/>
          <w:b w:val="0"/>
          <w:i w:val="0"/>
          <w:strike w:val="0"/>
        </w:rPr>
      </w:pPr>
      <w:r>
        <w:rPr>
          <w:rStyle w:val="DefaultParagraphFont"/>
          <w:b w:val="0"/>
          <w:i w:val="0"/>
          <w:strike w:val="0"/>
        </w:rPr>
        <w:t>Authentification par clé uniquement</w:t>
      </w:r>
    </w:p>
    <w:p>
      <w:pPr>
        <w:numPr>
          <w:ilvl w:val="0"/>
          <w:numId w:val="2"/>
        </w:numPr>
        <w:rPr>
          <w:rStyle w:val="DefaultParagraphFont"/>
          <w:b w:val="0"/>
          <w:i w:val="0"/>
          <w:strike w:val="0"/>
        </w:rPr>
      </w:pPr>
      <w:r>
        <w:rPr>
          <w:rStyle w:val="DefaultParagraphFont"/>
          <w:b w:val="0"/>
          <w:i w:val="0"/>
          <w:strike w:val="0"/>
        </w:rPr>
        <w:t>Fail2ban pour bloquer les tentatives répétées</w:t>
      </w:r>
    </w:p>
    <w:p>
      <w:pPr>
        <w:numPr>
          <w:ilvl w:val="0"/>
          <w:numId w:val="2"/>
        </w:numPr>
        <w:rPr>
          <w:rStyle w:val="DefaultParagraphFont"/>
          <w:b w:val="0"/>
          <w:i w:val="0"/>
          <w:strike w:val="0"/>
        </w:rPr>
      </w:pPr>
      <w:r>
        <w:rPr>
          <w:rStyle w:val="DefaultParagraphFont"/>
          <w:b w:val="0"/>
          <w:i w:val="0"/>
          <w:strike w:val="0"/>
        </w:rPr>
        <w:t>Changer le port par défaut</w:t>
      </w:r>
    </w:p>
    <w:p>
      <w:pPr>
        <w:pStyle w:val="Heading4"/>
        <w:rPr>
          <w:rStyle w:val="DefaultParagraphFont"/>
          <w:b w:val="0"/>
          <w:i w:val="0"/>
          <w:strike w:val="0"/>
        </w:rPr>
      </w:pPr>
      <w:r>
        <w:rPr>
          <w:rStyle w:val="DefaultParagraphFont"/>
          <w:b w:val="0"/>
          <w:i w:val="0"/>
          <w:strike w:val="0"/>
        </w:rPr>
        <w:t>HTTP (Port 80)</w:t>
      </w:r>
    </w:p>
    <w:p>
      <w:pPr>
        <w:rPr>
          <w:rStyle w:val="DefaultParagraphFont"/>
          <w:b w:val="0"/>
          <w:i w:val="0"/>
          <w:strike w:val="0"/>
        </w:rPr>
      </w:pPr>
      <w:r>
        <w:rPr>
          <w:rStyle w:val="DefaultParagraphFont"/>
          <w:b/>
          <w:i w:val="0"/>
          <w:strike w:val="0"/>
        </w:rPr>
        <w:t>Risques :</w:t>
      </w:r>
    </w:p>
    <w:p>
      <w:pPr>
        <w:numPr>
          <w:ilvl w:val="0"/>
          <w:numId w:val="2"/>
        </w:numPr>
        <w:rPr>
          <w:rStyle w:val="DefaultParagraphFont"/>
          <w:b w:val="0"/>
          <w:i w:val="0"/>
          <w:strike w:val="0"/>
        </w:rPr>
      </w:pPr>
      <w:r>
        <w:rPr>
          <w:rStyle w:val="DefaultParagraphFont"/>
          <w:b w:val="0"/>
          <w:i w:val="0"/>
          <w:strike w:val="0"/>
        </w:rPr>
        <w:t>Injection SQL</w:t>
      </w:r>
    </w:p>
    <w:p>
      <w:pPr>
        <w:numPr>
          <w:ilvl w:val="0"/>
          <w:numId w:val="2"/>
        </w:numPr>
        <w:rPr>
          <w:rStyle w:val="DefaultParagraphFont"/>
          <w:b w:val="0"/>
          <w:i w:val="0"/>
          <w:strike w:val="0"/>
        </w:rPr>
      </w:pPr>
      <w:r>
        <w:rPr>
          <w:rStyle w:val="DefaultParagraphFont"/>
          <w:b w:val="0"/>
          <w:i w:val="0"/>
          <w:strike w:val="0"/>
        </w:rPr>
        <w:t>Cross-Site Scripting (XSS)</w:t>
      </w:r>
    </w:p>
    <w:p>
      <w:pPr>
        <w:numPr>
          <w:ilvl w:val="0"/>
          <w:numId w:val="2"/>
        </w:numPr>
        <w:rPr>
          <w:rStyle w:val="DefaultParagraphFont"/>
          <w:b w:val="0"/>
          <w:i w:val="0"/>
          <w:strike w:val="0"/>
        </w:rPr>
      </w:pPr>
      <w:r>
        <w:rPr>
          <w:rStyle w:val="DefaultParagraphFont"/>
          <w:b w:val="0"/>
          <w:i w:val="0"/>
          <w:strike w:val="0"/>
        </w:rPr>
        <w:t>Attaques DDoS</w:t>
      </w:r>
    </w:p>
    <w:p>
      <w:pPr>
        <w:numPr>
          <w:ilvl w:val="0"/>
          <w:numId w:val="2"/>
        </w:numPr>
        <w:rPr>
          <w:rStyle w:val="DefaultParagraphFont"/>
          <w:b w:val="0"/>
          <w:i w:val="0"/>
          <w:strike w:val="0"/>
        </w:rPr>
      </w:pPr>
      <w:r>
        <w:rPr>
          <w:rStyle w:val="DefaultParagraphFont"/>
          <w:b w:val="0"/>
          <w:i w:val="0"/>
          <w:strike w:val="0"/>
        </w:rPr>
        <w:t>Upload de fichiers malveillants</w:t>
      </w:r>
    </w:p>
    <w:p>
      <w:pPr>
        <w:rPr>
          <w:rStyle w:val="DefaultParagraphFont"/>
          <w:b w:val="0"/>
          <w:i w:val="0"/>
          <w:strike w:val="0"/>
        </w:rPr>
      </w:pPr>
      <w:r>
        <w:rPr>
          <w:rStyle w:val="DefaultParagraphFont"/>
          <w:b/>
          <w:i w:val="0"/>
          <w:strike w:val="0"/>
        </w:rPr>
        <w:t>Mitigation :</w:t>
      </w:r>
    </w:p>
    <w:p>
      <w:pPr>
        <w:numPr>
          <w:ilvl w:val="0"/>
          <w:numId w:val="2"/>
        </w:numPr>
        <w:rPr>
          <w:rStyle w:val="DefaultParagraphFont"/>
          <w:b w:val="0"/>
          <w:i w:val="0"/>
          <w:strike w:val="0"/>
        </w:rPr>
      </w:pPr>
      <w:r>
        <w:rPr>
          <w:rStyle w:val="DefaultParagraphFont"/>
          <w:b w:val="0"/>
          <w:i w:val="0"/>
          <w:strike w:val="0"/>
        </w:rPr>
        <w:t>Utiliser HTTPS (port 443) avec SSL/TLS</w:t>
      </w:r>
    </w:p>
    <w:p>
      <w:pPr>
        <w:numPr>
          <w:ilvl w:val="0"/>
          <w:numId w:val="2"/>
        </w:numPr>
        <w:rPr>
          <w:rStyle w:val="DefaultParagraphFont"/>
          <w:b w:val="0"/>
          <w:i w:val="0"/>
          <w:strike w:val="0"/>
        </w:rPr>
      </w:pPr>
      <w:r>
        <w:rPr>
          <w:rStyle w:val="DefaultParagraphFont"/>
          <w:b w:val="0"/>
          <w:i w:val="0"/>
          <w:strike w:val="0"/>
        </w:rPr>
        <w:t>Validation des entrées utilisateur</w:t>
      </w:r>
    </w:p>
    <w:p>
      <w:pPr>
        <w:numPr>
          <w:ilvl w:val="0"/>
          <w:numId w:val="2"/>
        </w:numPr>
        <w:rPr>
          <w:rStyle w:val="DefaultParagraphFont"/>
          <w:b w:val="0"/>
          <w:i w:val="0"/>
          <w:strike w:val="0"/>
        </w:rPr>
      </w:pPr>
      <w:r>
        <w:rPr>
          <w:rStyle w:val="DefaultParagraphFont"/>
          <w:b w:val="0"/>
          <w:i w:val="0"/>
          <w:strike w:val="0"/>
        </w:rPr>
        <w:t>WAF (Web Application Firewall)</w:t>
      </w:r>
    </w:p>
    <w:p>
      <w:pPr>
        <w:numPr>
          <w:ilvl w:val="0"/>
          <w:numId w:val="2"/>
        </w:numPr>
        <w:rPr>
          <w:rStyle w:val="DefaultParagraphFont"/>
          <w:b w:val="0"/>
          <w:i w:val="0"/>
          <w:strike w:val="0"/>
        </w:rPr>
      </w:pPr>
      <w:r>
        <w:rPr>
          <w:rStyle w:val="DefaultParagraphFont"/>
          <w:b w:val="0"/>
          <w:i w:val="0"/>
          <w:strike w:val="0"/>
        </w:rPr>
        <w:t>Rate limiting</w:t>
      </w:r>
    </w:p>
    <w:p>
      <w:pPr>
        <w:numPr>
          <w:ilvl w:val="0"/>
          <w:numId w:val="2"/>
        </w:numPr>
        <w:rPr>
          <w:rStyle w:val="DefaultParagraphFont"/>
          <w:b w:val="0"/>
          <w:i w:val="0"/>
          <w:strike w:val="0"/>
        </w:rPr>
      </w:pPr>
      <w:r>
        <w:rPr>
          <w:rStyle w:val="DefaultParagraphFont"/>
          <w:b w:val="0"/>
          <w:i w:val="0"/>
          <w:strike w:val="0"/>
        </w:rPr>
        <w:t>Mises à jour régulières du serveur web</w:t>
      </w:r>
    </w:p>
    <w:p>
      <w:pPr>
        <w:pStyle w:val="Heading3"/>
        <w:rPr>
          <w:rStyle w:val="DefaultParagraphFont"/>
          <w:b w:val="0"/>
          <w:i w:val="0"/>
          <w:strike w:val="0"/>
        </w:rPr>
      </w:pPr>
      <w:r>
        <w:rPr>
          <w:rStyle w:val="DefaultParagraphFont"/>
          <w:b w:val="0"/>
          <w:i w:val="0"/>
          <w:strike w:val="0"/>
        </w:rPr>
        <w:t>Architecture de sécurité en couches</w:t>
      </w:r>
    </w:p>
    <w:p>
      <w:pPr>
        <w:pStyle w:val="FencedCode"/>
        <w:rPr>
          <w:rStyle w:val="DefaultParagraphFont"/>
          <w:b w:val="0"/>
          <w:i w:val="0"/>
          <w:strike w:val="0"/>
        </w:rPr>
      </w:pPr>
      <w:r>
        <w:rPr>
          <w:rStyle w:val="DefaultParagraphFont"/>
          <w:b w:val="0"/>
          <w:i w:val="0"/>
          <w:strike w:val="0"/>
        </w:rPr>
        <w:t>Internet (0.0.0.0/0)</w:t>
        <w:br/>
        <w:t xml:space="preserve">    ↓</w:t>
        <w:br/>
        <w:t>[Security Group - Pare-feu AWS]</w:t>
        <w:br/>
        <w:t xml:space="preserve">    ↓</w:t>
        <w:br/>
        <w:t xml:space="preserve">    ├→ Port 80 (HTTP) → ✅ Public → Apache</w:t>
        <w:br/>
        <w:t xml:space="preserve">    ├→ Port 22 (SSH) → 🔒 My IP only → Administration</w:t>
        <w:br/>
        <w:t xml:space="preserve">    └→ ICMP → 🔒 My IP only → Diagnostic</w:t>
        <w:br/>
        <w:t xml:space="preserve">    ↓</w:t>
        <w:br/>
        <w:t>[Instance EC2 Ubuntu]</w:t>
        <w:br/>
        <w:t xml:space="preserve">    ↓</w:t>
        <w:br/>
        <w:t>[Firewall local (ufw/iptables)]</w:t>
        <w:br/>
        <w:t xml:space="preserve">    ↓</w:t>
        <w:br/>
        <w:t>[Applications et services]</w:t>
      </w:r>
    </w:p>
    <w:p>
      <w:pPr>
        <w:pStyle w:val="Heading3"/>
        <w:rPr>
          <w:rStyle w:val="DefaultParagraphFont"/>
          <w:b w:val="0"/>
          <w:i w:val="0"/>
          <w:strike w:val="0"/>
        </w:rPr>
      </w:pPr>
      <w:r>
        <w:rPr>
          <w:rStyle w:val="DefaultParagraphFont"/>
          <w:b w:val="0"/>
          <w:i w:val="0"/>
          <w:strike w:val="0"/>
        </w:rPr>
        <w:t>Bonnes pratiques appliquées dans ce TP</w:t>
      </w:r>
    </w:p>
    <w:p>
      <w:pPr>
        <w:rPr>
          <w:rStyle w:val="DefaultParagraphFont"/>
          <w:b w:val="0"/>
          <w:i w:val="0"/>
          <w:strike w:val="0"/>
        </w:rPr>
      </w:pPr>
      <w:r>
        <w:rPr>
          <w:rStyle w:val="DefaultParagraphFont"/>
          <w:b w:val="0"/>
          <w:i w:val="0"/>
          <w:strike w:val="0"/>
        </w:rPr>
        <w:t xml:space="preserve">✅ </w:t>
      </w:r>
      <w:r>
        <w:rPr>
          <w:rStyle w:val="DefaultParagraphFont"/>
          <w:b/>
          <w:i w:val="0"/>
          <w:strike w:val="0"/>
        </w:rPr>
        <w:t>Blocage par défaut</w:t>
      </w:r>
      <w:r>
        <w:rPr>
          <w:rStyle w:val="DefaultParagraphFont"/>
          <w:b w:val="0"/>
          <w:i w:val="0"/>
          <w:strike w:val="0"/>
        </w:rPr>
        <w:t xml:space="preserve"> : Rien n'est ouvert au départ</w:t>
        <w:br/>
        <w:t xml:space="preserve">✅ </w:t>
      </w:r>
      <w:r>
        <w:rPr>
          <w:rStyle w:val="DefaultParagraphFont"/>
          <w:b/>
          <w:i w:val="0"/>
          <w:strike w:val="0"/>
        </w:rPr>
        <w:t>Filtrage par IP</w:t>
      </w:r>
      <w:r>
        <w:rPr>
          <w:rStyle w:val="DefaultParagraphFont"/>
          <w:b w:val="0"/>
          <w:i w:val="0"/>
          <w:strike w:val="0"/>
        </w:rPr>
        <w:t xml:space="preserve"> : SSH et ICMP limités à mon IP</w:t>
        <w:br/>
        <w:t xml:space="preserve">✅ </w:t>
      </w:r>
      <w:r>
        <w:rPr>
          <w:rStyle w:val="DefaultParagraphFont"/>
          <w:b/>
          <w:i w:val="0"/>
          <w:strike w:val="0"/>
        </w:rPr>
        <w:t>Authentification forte</w:t>
      </w:r>
      <w:r>
        <w:rPr>
          <w:rStyle w:val="DefaultParagraphFont"/>
          <w:b w:val="0"/>
          <w:i w:val="0"/>
          <w:strike w:val="0"/>
        </w:rPr>
        <w:t xml:space="preserve"> : Clé SSH (pas de mot de passe)</w:t>
        <w:br/>
        <w:t xml:space="preserve">✅ </w:t>
      </w:r>
      <w:r>
        <w:rPr>
          <w:rStyle w:val="DefaultParagraphFont"/>
          <w:b/>
          <w:i w:val="0"/>
          <w:strike w:val="0"/>
        </w:rPr>
        <w:t>Séparation claire</w:t>
      </w:r>
      <w:r>
        <w:rPr>
          <w:rStyle w:val="DefaultParagraphFont"/>
          <w:b w:val="0"/>
          <w:i w:val="0"/>
          <w:strike w:val="0"/>
        </w:rPr>
        <w:t xml:space="preserve"> : HTTP public, SSH privé</w:t>
        <w:br/>
        <w:t xml:space="preserve">✅ </w:t>
      </w:r>
      <w:r>
        <w:rPr>
          <w:rStyle w:val="DefaultParagraphFont"/>
          <w:b/>
          <w:i w:val="0"/>
          <w:strike w:val="0"/>
        </w:rPr>
        <w:t>Principe du moindre privilège</w:t>
      </w:r>
      <w:r>
        <w:rPr>
          <w:rStyle w:val="DefaultParagraphFont"/>
          <w:b w:val="0"/>
          <w:i w:val="0"/>
          <w:strike w:val="0"/>
        </w:rPr>
        <w:t xml:space="preserve"> : Chaque service a juste les accès nécessaires</w:t>
      </w:r>
    </w:p>
    <w:p>
      <w:pPr>
        <w:pStyle w:val="Heading3"/>
        <w:rPr>
          <w:rStyle w:val="DefaultParagraphFont"/>
          <w:b w:val="0"/>
          <w:i w:val="0"/>
          <w:strike w:val="0"/>
        </w:rPr>
      </w:pPr>
      <w:r>
        <w:rPr>
          <w:rStyle w:val="DefaultParagraphFont"/>
          <w:b w:val="0"/>
          <w:i w:val="0"/>
          <w:strike w:val="0"/>
        </w:rPr>
        <w:t>Mauvaises pratiques à ÉVITER</w:t>
      </w:r>
    </w:p>
    <w:p>
      <w:pPr>
        <w:rPr>
          <w:rStyle w:val="DefaultParagraphFont"/>
          <w:b w:val="0"/>
          <w:i w:val="0"/>
          <w:strike w:val="0"/>
        </w:rPr>
      </w:pPr>
      <w:r>
        <w:rPr>
          <w:rStyle w:val="DefaultParagraphFont"/>
          <w:b w:val="0"/>
          <w:i w:val="0"/>
          <w:strike w:val="0"/>
        </w:rPr>
        <w:t>❌ SSH ouvert à 0.0.0.0/0 (tout Internet)</w:t>
        <w:br/>
        <w:t>❌ Authentification SSH par mot de passe simple</w:t>
        <w:br/>
        <w:t>❌ Pas de mise à jour du système</w:t>
        <w:br/>
        <w:t>❌ Services inutiles qui tournent</w:t>
        <w:br/>
        <w:t>❌ Pas de surveillance des logs</w:t>
        <w:br/>
        <w:t>❌ Utiliser HTTP sans HTTPS pour des données sensibles</w:t>
      </w:r>
    </w:p>
    <w:p>
      <w:pPr>
        <w:rPr>
          <w:rStyle w:val="DefaultParagraphFont"/>
          <w:b w:val="0"/>
          <w:i w:val="0"/>
          <w:strike w:val="0"/>
        </w:rPr>
      </w:pPr>
      <w:r>
        <w:pict>
          <v:rect id="_x0000_i1035"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9. CONCLUSION</w:t>
      </w:r>
    </w:p>
    <w:p>
      <w:pPr>
        <w:pStyle w:val="Heading3"/>
        <w:rPr>
          <w:rStyle w:val="DefaultParagraphFont"/>
          <w:b w:val="0"/>
          <w:i w:val="0"/>
          <w:strike w:val="0"/>
        </w:rPr>
      </w:pPr>
      <w:r>
        <w:rPr>
          <w:rStyle w:val="DefaultParagraphFont"/>
          <w:b w:val="0"/>
          <w:i w:val="0"/>
          <w:strike w:val="0"/>
        </w:rPr>
        <w:t>Compétences acquises</w:t>
      </w:r>
    </w:p>
    <w:p>
      <w:pPr>
        <w:rPr>
          <w:rStyle w:val="DefaultParagraphFont"/>
          <w:b w:val="0"/>
          <w:i w:val="0"/>
          <w:strike w:val="0"/>
        </w:rPr>
      </w:pPr>
      <w:r>
        <w:rPr>
          <w:rStyle w:val="DefaultParagraphFont"/>
          <w:b w:val="0"/>
          <w:i w:val="0"/>
          <w:strike w:val="0"/>
        </w:rPr>
        <w:t>Au cours de ce travail pratique, j'ai appris à :</w:t>
      </w:r>
    </w:p>
    <w:p>
      <w:pPr>
        <w:numPr>
          <w:ilvl w:val="0"/>
          <w:numId w:val="4"/>
        </w:numPr>
        <w:rPr>
          <w:rStyle w:val="DefaultParagraphFont"/>
          <w:b w:val="0"/>
          <w:i w:val="0"/>
          <w:strike w:val="0"/>
        </w:rPr>
      </w:pPr>
      <w:r>
        <w:rPr>
          <w:rStyle w:val="DefaultParagraphFont"/>
          <w:b/>
          <w:i w:val="0"/>
          <w:strike w:val="0"/>
        </w:rPr>
        <w:t>Créer et configurer une infrastructure cloud</w:t>
      </w:r>
    </w:p>
    <w:p>
      <w:pPr>
        <w:numPr>
          <w:ilvl w:val="1"/>
          <w:numId w:val="2"/>
        </w:numPr>
        <w:rPr>
          <w:rStyle w:val="DefaultParagraphFont"/>
          <w:b w:val="0"/>
          <w:i w:val="0"/>
          <w:strike w:val="0"/>
        </w:rPr>
      </w:pPr>
      <w:r>
        <w:rPr>
          <w:rStyle w:val="DefaultParagraphFont"/>
          <w:b w:val="0"/>
          <w:i w:val="0"/>
          <w:strike w:val="0"/>
        </w:rPr>
        <w:t>Lancer une instance EC2 sur AWS</w:t>
      </w:r>
    </w:p>
    <w:p>
      <w:pPr>
        <w:numPr>
          <w:ilvl w:val="1"/>
          <w:numId w:val="2"/>
        </w:numPr>
        <w:rPr>
          <w:rStyle w:val="DefaultParagraphFont"/>
          <w:b w:val="0"/>
          <w:i w:val="0"/>
          <w:strike w:val="0"/>
        </w:rPr>
      </w:pPr>
      <w:r>
        <w:rPr>
          <w:rStyle w:val="DefaultParagraphFont"/>
          <w:b w:val="0"/>
          <w:i w:val="0"/>
          <w:strike w:val="0"/>
        </w:rPr>
        <w:t>Comprendre les concepts de VPC et réseaux virtuels</w:t>
      </w:r>
    </w:p>
    <w:p>
      <w:pPr>
        <w:numPr>
          <w:ilvl w:val="1"/>
          <w:numId w:val="2"/>
        </w:numPr>
        <w:rPr>
          <w:rStyle w:val="DefaultParagraphFont"/>
          <w:b w:val="0"/>
          <w:i w:val="0"/>
          <w:strike w:val="0"/>
        </w:rPr>
      </w:pPr>
      <w:r>
        <w:rPr>
          <w:rStyle w:val="DefaultParagraphFont"/>
          <w:b w:val="0"/>
          <w:i w:val="0"/>
          <w:strike w:val="0"/>
        </w:rPr>
        <w:t>Gérer des adresses IP publiques et privées</w:t>
      </w:r>
    </w:p>
    <w:p>
      <w:pPr>
        <w:numPr>
          <w:ilvl w:val="0"/>
          <w:numId w:val="4"/>
        </w:numPr>
        <w:rPr>
          <w:rStyle w:val="DefaultParagraphFont"/>
          <w:b w:val="0"/>
          <w:i w:val="0"/>
          <w:strike w:val="0"/>
        </w:rPr>
      </w:pPr>
      <w:r>
        <w:rPr>
          <w:rStyle w:val="DefaultParagraphFont"/>
          <w:b/>
          <w:i w:val="0"/>
          <w:strike w:val="0"/>
        </w:rPr>
        <w:t>Appliquer les principes de sécurité réseau</w:t>
      </w:r>
    </w:p>
    <w:p>
      <w:pPr>
        <w:numPr>
          <w:ilvl w:val="1"/>
          <w:numId w:val="2"/>
        </w:numPr>
        <w:rPr>
          <w:rStyle w:val="DefaultParagraphFont"/>
          <w:b w:val="0"/>
          <w:i w:val="0"/>
          <w:strike w:val="0"/>
        </w:rPr>
      </w:pPr>
      <w:r>
        <w:rPr>
          <w:rStyle w:val="DefaultParagraphFont"/>
          <w:b w:val="0"/>
          <w:i w:val="0"/>
          <w:strike w:val="0"/>
        </w:rPr>
        <w:t>Implémenter le blocage par défaut</w:t>
      </w:r>
    </w:p>
    <w:p>
      <w:pPr>
        <w:numPr>
          <w:ilvl w:val="1"/>
          <w:numId w:val="2"/>
        </w:numPr>
        <w:rPr>
          <w:rStyle w:val="DefaultParagraphFont"/>
          <w:b w:val="0"/>
          <w:i w:val="0"/>
          <w:strike w:val="0"/>
        </w:rPr>
      </w:pPr>
      <w:r>
        <w:rPr>
          <w:rStyle w:val="DefaultParagraphFont"/>
          <w:b w:val="0"/>
          <w:i w:val="0"/>
          <w:strike w:val="0"/>
        </w:rPr>
        <w:t>Configurer un pare-feu (Security Groups)</w:t>
      </w:r>
    </w:p>
    <w:p>
      <w:pPr>
        <w:numPr>
          <w:ilvl w:val="1"/>
          <w:numId w:val="2"/>
        </w:numPr>
        <w:rPr>
          <w:rStyle w:val="DefaultParagraphFont"/>
          <w:b w:val="0"/>
          <w:i w:val="0"/>
          <w:strike w:val="0"/>
        </w:rPr>
      </w:pPr>
      <w:r>
        <w:rPr>
          <w:rStyle w:val="DefaultParagraphFont"/>
          <w:b w:val="0"/>
          <w:i w:val="0"/>
          <w:strike w:val="0"/>
        </w:rPr>
        <w:t>Différencier services publics et privés</w:t>
      </w:r>
    </w:p>
    <w:p>
      <w:pPr>
        <w:numPr>
          <w:ilvl w:val="1"/>
          <w:numId w:val="2"/>
        </w:numPr>
        <w:rPr>
          <w:rStyle w:val="DefaultParagraphFont"/>
          <w:b w:val="0"/>
          <w:i w:val="0"/>
          <w:strike w:val="0"/>
        </w:rPr>
      </w:pPr>
      <w:r>
        <w:rPr>
          <w:rStyle w:val="DefaultParagraphFont"/>
          <w:b w:val="0"/>
          <w:i w:val="0"/>
          <w:strike w:val="0"/>
        </w:rPr>
        <w:t>Appliquer le principe du moindre privilège</w:t>
      </w:r>
    </w:p>
    <w:p>
      <w:pPr>
        <w:numPr>
          <w:ilvl w:val="0"/>
          <w:numId w:val="4"/>
        </w:numPr>
        <w:rPr>
          <w:rStyle w:val="DefaultParagraphFont"/>
          <w:b w:val="0"/>
          <w:i w:val="0"/>
          <w:strike w:val="0"/>
        </w:rPr>
      </w:pPr>
      <w:r>
        <w:rPr>
          <w:rStyle w:val="DefaultParagraphFont"/>
          <w:b/>
          <w:i w:val="0"/>
          <w:strike w:val="0"/>
        </w:rPr>
        <w:t>Maîtriser les protocoles réseau</w:t>
      </w:r>
    </w:p>
    <w:p>
      <w:pPr>
        <w:numPr>
          <w:ilvl w:val="1"/>
          <w:numId w:val="2"/>
        </w:numPr>
        <w:rPr>
          <w:rStyle w:val="DefaultParagraphFont"/>
          <w:b w:val="0"/>
          <w:i w:val="0"/>
          <w:strike w:val="0"/>
        </w:rPr>
      </w:pPr>
      <w:r>
        <w:rPr>
          <w:rStyle w:val="DefaultParagraphFont"/>
          <w:b w:val="0"/>
          <w:i w:val="0"/>
          <w:strike w:val="0"/>
        </w:rPr>
        <w:t>Comprendre ICMP, SSH, HTTP</w:t>
      </w:r>
    </w:p>
    <w:p>
      <w:pPr>
        <w:numPr>
          <w:ilvl w:val="1"/>
          <w:numId w:val="2"/>
        </w:numPr>
        <w:rPr>
          <w:rStyle w:val="DefaultParagraphFont"/>
          <w:b w:val="0"/>
          <w:i w:val="0"/>
          <w:strike w:val="0"/>
        </w:rPr>
      </w:pPr>
      <w:r>
        <w:rPr>
          <w:rStyle w:val="DefaultParagraphFont"/>
          <w:b w:val="0"/>
          <w:i w:val="0"/>
          <w:strike w:val="0"/>
        </w:rPr>
        <w:t>Connaître les ports associés aux services</w:t>
      </w:r>
    </w:p>
    <w:p>
      <w:pPr>
        <w:numPr>
          <w:ilvl w:val="1"/>
          <w:numId w:val="2"/>
        </w:numPr>
        <w:rPr>
          <w:rStyle w:val="DefaultParagraphFont"/>
          <w:b w:val="0"/>
          <w:i w:val="0"/>
          <w:strike w:val="0"/>
        </w:rPr>
      </w:pPr>
      <w:r>
        <w:rPr>
          <w:rStyle w:val="DefaultParagraphFont"/>
          <w:b w:val="0"/>
          <w:i w:val="0"/>
          <w:strike w:val="0"/>
        </w:rPr>
        <w:t>Identifier les risques de chaque protocole</w:t>
      </w:r>
    </w:p>
    <w:p>
      <w:pPr>
        <w:numPr>
          <w:ilvl w:val="0"/>
          <w:numId w:val="4"/>
        </w:numPr>
        <w:rPr>
          <w:rStyle w:val="DefaultParagraphFont"/>
          <w:b w:val="0"/>
          <w:i w:val="0"/>
          <w:strike w:val="0"/>
        </w:rPr>
      </w:pPr>
      <w:r>
        <w:rPr>
          <w:rStyle w:val="DefaultParagraphFont"/>
          <w:b/>
          <w:i w:val="0"/>
          <w:strike w:val="0"/>
        </w:rPr>
        <w:t>Administrer un serveur Linux</w:t>
      </w:r>
    </w:p>
    <w:p>
      <w:pPr>
        <w:numPr>
          <w:ilvl w:val="1"/>
          <w:numId w:val="2"/>
        </w:numPr>
        <w:rPr>
          <w:rStyle w:val="DefaultParagraphFont"/>
          <w:b w:val="0"/>
          <w:i w:val="0"/>
          <w:strike w:val="0"/>
        </w:rPr>
      </w:pPr>
      <w:r>
        <w:rPr>
          <w:rStyle w:val="DefaultParagraphFont"/>
          <w:b w:val="0"/>
          <w:i w:val="0"/>
          <w:strike w:val="0"/>
        </w:rPr>
        <w:t>Se connecter en SSH de manière sécurisée</w:t>
      </w:r>
    </w:p>
    <w:p>
      <w:pPr>
        <w:numPr>
          <w:ilvl w:val="1"/>
          <w:numId w:val="2"/>
        </w:numPr>
        <w:rPr>
          <w:rStyle w:val="DefaultParagraphFont"/>
          <w:b w:val="0"/>
          <w:i w:val="0"/>
          <w:strike w:val="0"/>
        </w:rPr>
      </w:pPr>
      <w:r>
        <w:rPr>
          <w:rStyle w:val="DefaultParagraphFont"/>
          <w:b w:val="0"/>
          <w:i w:val="0"/>
          <w:strike w:val="0"/>
        </w:rPr>
        <w:t>Installer et configurer un serveur web (Apache)</w:t>
      </w:r>
    </w:p>
    <w:p>
      <w:pPr>
        <w:numPr>
          <w:ilvl w:val="1"/>
          <w:numId w:val="2"/>
        </w:numPr>
        <w:rPr>
          <w:rStyle w:val="DefaultParagraphFont"/>
          <w:b w:val="0"/>
          <w:i w:val="0"/>
          <w:strike w:val="0"/>
        </w:rPr>
      </w:pPr>
      <w:r>
        <w:rPr>
          <w:rStyle w:val="DefaultParagraphFont"/>
          <w:b w:val="0"/>
          <w:i w:val="0"/>
          <w:strike w:val="0"/>
        </w:rPr>
        <w:t>Utiliser les outils de diagnostic réseau Linux</w:t>
      </w:r>
    </w:p>
    <w:p>
      <w:pPr>
        <w:numPr>
          <w:ilvl w:val="1"/>
          <w:numId w:val="2"/>
        </w:numPr>
        <w:rPr>
          <w:rStyle w:val="DefaultParagraphFont"/>
          <w:b w:val="0"/>
          <w:i w:val="0"/>
          <w:strike w:val="0"/>
        </w:rPr>
      </w:pPr>
      <w:r>
        <w:rPr>
          <w:rStyle w:val="DefaultParagraphFont"/>
          <w:b w:val="0"/>
          <w:i w:val="0"/>
          <w:strike w:val="0"/>
        </w:rPr>
        <w:t>Analyser les ports ouverts et les connexions</w:t>
      </w:r>
    </w:p>
    <w:p>
      <w:pPr>
        <w:pStyle w:val="Heading3"/>
        <w:rPr>
          <w:rStyle w:val="DefaultParagraphFont"/>
          <w:b w:val="0"/>
          <w:i w:val="0"/>
          <w:strike w:val="0"/>
        </w:rPr>
      </w:pPr>
      <w:r>
        <w:rPr>
          <w:rStyle w:val="DefaultParagraphFont"/>
          <w:b w:val="0"/>
          <w:i w:val="0"/>
          <w:strike w:val="0"/>
        </w:rPr>
        <w:t>Réflexion personnelle</w:t>
      </w:r>
    </w:p>
    <w:p>
      <w:pPr>
        <w:rPr>
          <w:rStyle w:val="DefaultParagraphFont"/>
          <w:b w:val="0"/>
          <w:i w:val="0"/>
          <w:strike w:val="0"/>
        </w:rPr>
      </w:pPr>
      <w:r>
        <w:rPr>
          <w:rStyle w:val="DefaultParagraphFont"/>
          <w:b w:val="0"/>
          <w:i w:val="0"/>
          <w:strike w:val="0"/>
        </w:rPr>
        <w:t>Ce TP m'a permis de comprendre concrètement pourquoi la sécurité réseau est indispensable. Le fait de voir que tout est bloqué par défaut, puis d'ouvrir progressivement les accès nécessaires, illustre parfaitement le principe de défense en profondeur.</w:t>
      </w:r>
    </w:p>
    <w:p>
      <w:pPr>
        <w:rPr>
          <w:rStyle w:val="DefaultParagraphFont"/>
          <w:b w:val="0"/>
          <w:i w:val="0"/>
          <w:strike w:val="0"/>
        </w:rPr>
      </w:pPr>
      <w:r>
        <w:rPr>
          <w:rStyle w:val="DefaultParagraphFont"/>
          <w:b/>
          <w:i w:val="0"/>
          <w:strike w:val="0"/>
        </w:rPr>
        <w:t>Point clé :</w:t>
      </w:r>
      <w:r>
        <w:rPr>
          <w:rStyle w:val="DefaultParagraphFont"/>
          <w:b w:val="0"/>
          <w:i w:val="0"/>
          <w:strike w:val="0"/>
        </w:rPr>
        <w:t xml:space="preserve"> La différence entre SSH (accès privé strict) et HTTP (service public) montre qu'il n'y a pas une seule règle de sécurité, mais une approche adaptée à chaque service selon sa fonction et sa sensibilité.</w:t>
      </w:r>
    </w:p>
    <w:p>
      <w:pPr>
        <w:rPr>
          <w:rStyle w:val="DefaultParagraphFont"/>
          <w:b w:val="0"/>
          <w:i w:val="0"/>
          <w:strike w:val="0"/>
        </w:rPr>
      </w:pPr>
      <w:r>
        <w:rPr>
          <w:rStyle w:val="DefaultParagraphFont"/>
          <w:b/>
          <w:i w:val="0"/>
          <w:strike w:val="0"/>
        </w:rPr>
        <w:t>Difficulté rencontrée :</w:t>
      </w:r>
      <w:r>
        <w:rPr>
          <w:rStyle w:val="DefaultParagraphFont"/>
          <w:b w:val="0"/>
          <w:i w:val="0"/>
          <w:strike w:val="0"/>
        </w:rPr>
        <w:t xml:space="preserve"> La configuration initiale du Security Group nécessite de bien comprendre la notion d'IP source et de CIDR (/32 pour une IP unique, /0 pour tout Internet). Cette notion est fondamentale en sécurité réseau.</w:t>
      </w:r>
    </w:p>
    <w:p>
      <w:pPr>
        <w:pStyle w:val="Heading3"/>
        <w:rPr>
          <w:rStyle w:val="DefaultParagraphFont"/>
          <w:b w:val="0"/>
          <w:i w:val="0"/>
          <w:strike w:val="0"/>
        </w:rPr>
      </w:pPr>
      <w:r>
        <w:rPr>
          <w:rStyle w:val="DefaultParagraphFont"/>
          <w:b w:val="0"/>
          <w:i w:val="0"/>
          <w:strike w:val="0"/>
        </w:rPr>
        <w:t>Application pratique</w:t>
      </w:r>
    </w:p>
    <w:p>
      <w:pPr>
        <w:rPr>
          <w:rStyle w:val="DefaultParagraphFont"/>
          <w:b w:val="0"/>
          <w:i w:val="0"/>
          <w:strike w:val="0"/>
        </w:rPr>
      </w:pPr>
      <w:r>
        <w:rPr>
          <w:rStyle w:val="DefaultParagraphFont"/>
          <w:b w:val="0"/>
          <w:i w:val="0"/>
          <w:strike w:val="0"/>
        </w:rPr>
        <w:t>Ces connaissances sont directement applicables pour :</w:t>
      </w:r>
    </w:p>
    <w:p>
      <w:pPr>
        <w:numPr>
          <w:ilvl w:val="0"/>
          <w:numId w:val="2"/>
        </w:numPr>
        <w:rPr>
          <w:rStyle w:val="DefaultParagraphFont"/>
          <w:b w:val="0"/>
          <w:i w:val="0"/>
          <w:strike w:val="0"/>
        </w:rPr>
      </w:pPr>
      <w:r>
        <w:rPr>
          <w:rStyle w:val="DefaultParagraphFont"/>
          <w:b w:val="0"/>
          <w:i w:val="0"/>
          <w:strike w:val="0"/>
        </w:rPr>
        <w:t>Héberger un site web en production</w:t>
      </w:r>
    </w:p>
    <w:p>
      <w:pPr>
        <w:numPr>
          <w:ilvl w:val="0"/>
          <w:numId w:val="2"/>
        </w:numPr>
        <w:rPr>
          <w:rStyle w:val="DefaultParagraphFont"/>
          <w:b w:val="0"/>
          <w:i w:val="0"/>
          <w:strike w:val="0"/>
        </w:rPr>
      </w:pPr>
      <w:r>
        <w:rPr>
          <w:rStyle w:val="DefaultParagraphFont"/>
          <w:b w:val="0"/>
          <w:i w:val="0"/>
          <w:strike w:val="0"/>
        </w:rPr>
        <w:t>Administrer des serveurs à distance de manière sécurisée</w:t>
      </w:r>
    </w:p>
    <w:p>
      <w:pPr>
        <w:numPr>
          <w:ilvl w:val="0"/>
          <w:numId w:val="2"/>
        </w:numPr>
        <w:rPr>
          <w:rStyle w:val="DefaultParagraphFont"/>
          <w:b w:val="0"/>
          <w:i w:val="0"/>
          <w:strike w:val="0"/>
        </w:rPr>
      </w:pPr>
      <w:r>
        <w:rPr>
          <w:rStyle w:val="DefaultParagraphFont"/>
          <w:b w:val="0"/>
          <w:i w:val="0"/>
          <w:strike w:val="0"/>
        </w:rPr>
        <w:t>Mettre en place une architecture cloud sécurisée</w:t>
      </w:r>
    </w:p>
    <w:p>
      <w:pPr>
        <w:numPr>
          <w:ilvl w:val="0"/>
          <w:numId w:val="2"/>
        </w:numPr>
        <w:rPr>
          <w:rStyle w:val="DefaultParagraphFont"/>
          <w:b w:val="0"/>
          <w:i w:val="0"/>
          <w:strike w:val="0"/>
        </w:rPr>
      </w:pPr>
      <w:r>
        <w:rPr>
          <w:rStyle w:val="DefaultParagraphFont"/>
          <w:b w:val="0"/>
          <w:i w:val="0"/>
          <w:strike w:val="0"/>
        </w:rPr>
        <w:t>Comprendre et analyser des incidents de sécurité</w:t>
      </w:r>
    </w:p>
    <w:p>
      <w:pPr>
        <w:numPr>
          <w:ilvl w:val="0"/>
          <w:numId w:val="2"/>
        </w:numPr>
        <w:rPr>
          <w:rStyle w:val="DefaultParagraphFont"/>
          <w:b w:val="0"/>
          <w:i w:val="0"/>
          <w:strike w:val="0"/>
        </w:rPr>
      </w:pPr>
      <w:r>
        <w:rPr>
          <w:rStyle w:val="DefaultParagraphFont"/>
          <w:b w:val="0"/>
          <w:i w:val="0"/>
          <w:strike w:val="0"/>
        </w:rPr>
        <w:t>Auditer la sécurité d'une infrastructure existante</w:t>
      </w:r>
    </w:p>
    <w:p>
      <w:pPr>
        <w:pStyle w:val="Heading3"/>
        <w:rPr>
          <w:rStyle w:val="DefaultParagraphFont"/>
          <w:b w:val="0"/>
          <w:i w:val="0"/>
          <w:strike w:val="0"/>
        </w:rPr>
      </w:pPr>
      <w:r>
        <w:rPr>
          <w:rStyle w:val="DefaultParagraphFont"/>
          <w:b w:val="0"/>
          <w:i w:val="0"/>
          <w:strike w:val="0"/>
        </w:rPr>
        <w:t>Perspectives d'amélioration</w:t>
      </w:r>
    </w:p>
    <w:p>
      <w:pPr>
        <w:rPr>
          <w:rStyle w:val="DefaultParagraphFont"/>
          <w:b w:val="0"/>
          <w:i w:val="0"/>
          <w:strike w:val="0"/>
        </w:rPr>
      </w:pPr>
      <w:r>
        <w:rPr>
          <w:rStyle w:val="DefaultParagraphFont"/>
          <w:b w:val="0"/>
          <w:i w:val="0"/>
          <w:strike w:val="0"/>
        </w:rPr>
        <w:t>Pour aller plus loin, il serait intéressant de :</w:t>
      </w:r>
    </w:p>
    <w:p>
      <w:pPr>
        <w:numPr>
          <w:ilvl w:val="0"/>
          <w:numId w:val="2"/>
        </w:numPr>
        <w:rPr>
          <w:rStyle w:val="DefaultParagraphFont"/>
          <w:b w:val="0"/>
          <w:i w:val="0"/>
          <w:strike w:val="0"/>
        </w:rPr>
      </w:pPr>
      <w:r>
        <w:rPr>
          <w:rStyle w:val="DefaultParagraphFont"/>
          <w:b w:val="0"/>
          <w:i w:val="0"/>
          <w:strike w:val="0"/>
        </w:rPr>
        <w:t>Implémenter HTTPS avec un certificat SSL/TLS</w:t>
      </w:r>
    </w:p>
    <w:p>
      <w:pPr>
        <w:numPr>
          <w:ilvl w:val="0"/>
          <w:numId w:val="2"/>
        </w:numPr>
        <w:rPr>
          <w:rStyle w:val="DefaultParagraphFont"/>
          <w:b w:val="0"/>
          <w:i w:val="0"/>
          <w:strike w:val="0"/>
        </w:rPr>
      </w:pPr>
      <w:r>
        <w:rPr>
          <w:rStyle w:val="DefaultParagraphFont"/>
          <w:b w:val="0"/>
          <w:i w:val="0"/>
          <w:strike w:val="0"/>
        </w:rPr>
        <w:t>Configurer un WAF (Web Application Firewall)</w:t>
      </w:r>
    </w:p>
    <w:p>
      <w:pPr>
        <w:numPr>
          <w:ilvl w:val="0"/>
          <w:numId w:val="2"/>
        </w:numPr>
        <w:rPr>
          <w:rStyle w:val="DefaultParagraphFont"/>
          <w:b w:val="0"/>
          <w:i w:val="0"/>
          <w:strike w:val="0"/>
        </w:rPr>
      </w:pPr>
      <w:r>
        <w:rPr>
          <w:rStyle w:val="DefaultParagraphFont"/>
          <w:b w:val="0"/>
          <w:i w:val="0"/>
          <w:strike w:val="0"/>
        </w:rPr>
        <w:t>Mettre en place fail2ban pour bloquer les attaques par force brute</w:t>
      </w:r>
    </w:p>
    <w:p>
      <w:pPr>
        <w:numPr>
          <w:ilvl w:val="0"/>
          <w:numId w:val="2"/>
        </w:numPr>
        <w:rPr>
          <w:rStyle w:val="DefaultParagraphFont"/>
          <w:b w:val="0"/>
          <w:i w:val="0"/>
          <w:strike w:val="0"/>
        </w:rPr>
      </w:pPr>
      <w:r>
        <w:rPr>
          <w:rStyle w:val="DefaultParagraphFont"/>
          <w:b w:val="0"/>
          <w:i w:val="0"/>
          <w:strike w:val="0"/>
        </w:rPr>
        <w:t>Utiliser des outils de monitoring (CloudWatch, Prometheus)</w:t>
      </w:r>
    </w:p>
    <w:p>
      <w:pPr>
        <w:numPr>
          <w:ilvl w:val="0"/>
          <w:numId w:val="2"/>
        </w:numPr>
        <w:rPr>
          <w:rStyle w:val="DefaultParagraphFont"/>
          <w:b w:val="0"/>
          <w:i w:val="0"/>
          <w:strike w:val="0"/>
        </w:rPr>
      </w:pPr>
      <w:r>
        <w:rPr>
          <w:rStyle w:val="DefaultParagraphFont"/>
          <w:b w:val="0"/>
          <w:i w:val="0"/>
          <w:strike w:val="0"/>
        </w:rPr>
        <w:t>Apprendre à gérer les logs et détecter les anomalies</w:t>
      </w:r>
    </w:p>
    <w:p>
      <w:pPr>
        <w:numPr>
          <w:ilvl w:val="0"/>
          <w:numId w:val="2"/>
        </w:numPr>
        <w:rPr>
          <w:rStyle w:val="DefaultParagraphFont"/>
          <w:b w:val="0"/>
          <w:i w:val="0"/>
          <w:strike w:val="0"/>
        </w:rPr>
      </w:pPr>
      <w:r>
        <w:rPr>
          <w:rStyle w:val="DefaultParagraphFont"/>
          <w:b w:val="0"/>
          <w:i w:val="0"/>
          <w:strike w:val="0"/>
        </w:rPr>
        <w:t>Explorer les VPN pour des accès distants sécurisés</w:t>
      </w:r>
    </w:p>
    <w:p>
      <w:pPr>
        <w:rPr>
          <w:rStyle w:val="DefaultParagraphFont"/>
          <w:b w:val="0"/>
          <w:i w:val="0"/>
          <w:strike w:val="0"/>
        </w:rPr>
      </w:pPr>
      <w:r>
        <w:pict>
          <v:rect id="_x0000_i1036"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ANNEXES</w:t>
      </w:r>
    </w:p>
    <w:p>
      <w:pPr>
        <w:pStyle w:val="Heading3"/>
        <w:rPr>
          <w:rStyle w:val="DefaultParagraphFont"/>
          <w:b w:val="0"/>
          <w:i w:val="0"/>
          <w:strike w:val="0"/>
        </w:rPr>
      </w:pPr>
      <w:r>
        <w:rPr>
          <w:rStyle w:val="DefaultParagraphFont"/>
          <w:b w:val="0"/>
          <w:i w:val="0"/>
          <w:strike w:val="0"/>
        </w:rPr>
        <w:t>Commandes principales utilisées</w:t>
      </w:r>
    </w:p>
    <w:p>
      <w:pPr>
        <w:rPr>
          <w:rStyle w:val="DefaultParagraphFont"/>
          <w:b w:val="0"/>
          <w:i w:val="0"/>
          <w:strike w:val="0"/>
        </w:rPr>
      </w:pPr>
      <w:r>
        <w:rPr>
          <w:rStyle w:val="DefaultParagraphFont"/>
          <w:b/>
          <w:i w:val="0"/>
          <w:strike w:val="0"/>
        </w:rPr>
        <w:t>Depuis Windows (PowerShell) :</w:t>
      </w:r>
    </w:p>
    <w:p>
      <w:pPr>
        <w:pStyle w:val="FencedCodepowershell"/>
        <w:rPr>
          <w:rStyle w:val="DefaultParagraphFont"/>
          <w:b w:val="0"/>
          <w:i w:val="0"/>
          <w:strike w:val="0"/>
        </w:rPr>
      </w:pPr>
      <w:r>
        <w:rPr>
          <w:rStyle w:val="DefaultParagraphFont"/>
          <w:b w:val="0"/>
          <w:i w:val="0"/>
          <w:strike w:val="0"/>
        </w:rPr>
        <w:t># Test de connectivité</w:t>
        <w:br/>
        <w:t>ping 34.201.105.40</w:t>
        <w:br/>
        <w:br/>
        <w:t># Connexion SSH</w:t>
        <w:br/>
        <w:t>ssh -i tp-ubuntu-key.pem ubuntu@34.201.105.40</w:t>
      </w:r>
    </w:p>
    <w:p>
      <w:pPr>
        <w:rPr>
          <w:rStyle w:val="DefaultParagraphFont"/>
          <w:b w:val="0"/>
          <w:i w:val="0"/>
          <w:strike w:val="0"/>
        </w:rPr>
      </w:pPr>
      <w:r>
        <w:rPr>
          <w:rStyle w:val="DefaultParagraphFont"/>
          <w:b/>
          <w:i w:val="0"/>
          <w:strike w:val="0"/>
        </w:rPr>
        <w:t>Dans Ubuntu (via SSH) :</w:t>
      </w:r>
    </w:p>
    <w:p>
      <w:pPr>
        <w:pStyle w:val="FencedCodebash"/>
        <w:rPr>
          <w:rStyle w:val="DefaultParagraphFont"/>
          <w:b w:val="0"/>
          <w:i w:val="0"/>
          <w:strike w:val="0"/>
        </w:rPr>
      </w:pPr>
      <w:r>
        <w:rPr>
          <w:rStyle w:val="DefaultParagraphFont"/>
          <w:b w:val="0"/>
          <w:i w:val="0"/>
          <w:strike w:val="0"/>
        </w:rPr>
        <w:t># Mise à jour système</w:t>
        <w:br/>
        <w:t>sudo apt update</w:t>
        <w:br/>
        <w:br/>
        <w:t># Installation Apache</w:t>
        <w:br/>
        <w:t>sudo apt install apache2 -y</w:t>
        <w:br/>
        <w:br/>
        <w:t># Gestion du service Apache</w:t>
        <w:br/>
        <w:t>sudo systemctl start apache2</w:t>
        <w:br/>
        <w:t>sudo systemctl status apache2</w:t>
        <w:br/>
        <w:br/>
        <w:t># Diagnostic réseau</w:t>
        <w:br/>
        <w:t>ip a</w:t>
        <w:br/>
        <w:t>ss -tuln</w:t>
        <w:br/>
        <w:t>ping -c 4 8.8.8.8</w:t>
        <w:br/>
        <w:t>curl http://example.com</w:t>
      </w:r>
    </w:p>
    <w:p>
      <w:pPr>
        <w:pStyle w:val="Heading3"/>
        <w:rPr>
          <w:rStyle w:val="DefaultParagraphFont"/>
          <w:b w:val="0"/>
          <w:i w:val="0"/>
          <w:strike w:val="0"/>
        </w:rPr>
      </w:pPr>
      <w:r>
        <w:rPr>
          <w:rStyle w:val="DefaultParagraphFont"/>
          <w:b w:val="0"/>
          <w:i w:val="0"/>
          <w:strike w:val="0"/>
        </w:rPr>
        <w:t>Glossaire technique</w:t>
      </w:r>
    </w:p>
    <w:p>
      <w:pPr>
        <w:rPr>
          <w:rStyle w:val="DefaultParagraphFont"/>
          <w:b w:val="0"/>
          <w:i w:val="0"/>
          <w:strike w:val="0"/>
        </w:rPr>
      </w:pPr>
      <w:r>
        <w:rPr>
          <w:rStyle w:val="DefaultParagraphFont"/>
          <w:b/>
          <w:i w:val="0"/>
          <w:strike w:val="0"/>
        </w:rPr>
        <w:t>AWS (Amazon Web Services)</w:t>
      </w:r>
      <w:r>
        <w:rPr>
          <w:rStyle w:val="DefaultParagraphFont"/>
          <w:b w:val="0"/>
          <w:i w:val="0"/>
          <w:strike w:val="0"/>
        </w:rPr>
        <w:t xml:space="preserve"> : Plateforme de services cloud d'Amazon</w:t>
      </w:r>
    </w:p>
    <w:p>
      <w:pPr>
        <w:rPr>
          <w:rStyle w:val="DefaultParagraphFont"/>
          <w:b w:val="0"/>
          <w:i w:val="0"/>
          <w:strike w:val="0"/>
        </w:rPr>
      </w:pPr>
      <w:r>
        <w:rPr>
          <w:rStyle w:val="DefaultParagraphFont"/>
          <w:b/>
          <w:i w:val="0"/>
          <w:strike w:val="0"/>
        </w:rPr>
        <w:t>EC2 (Elastic Compute Cloud)</w:t>
      </w:r>
      <w:r>
        <w:rPr>
          <w:rStyle w:val="DefaultParagraphFont"/>
          <w:b w:val="0"/>
          <w:i w:val="0"/>
          <w:strike w:val="0"/>
        </w:rPr>
        <w:t xml:space="preserve"> : Service de machines virtuelles AWS</w:t>
      </w:r>
    </w:p>
    <w:p>
      <w:pPr>
        <w:rPr>
          <w:rStyle w:val="DefaultParagraphFont"/>
          <w:b w:val="0"/>
          <w:i w:val="0"/>
          <w:strike w:val="0"/>
        </w:rPr>
      </w:pPr>
      <w:r>
        <w:rPr>
          <w:rStyle w:val="DefaultParagraphFont"/>
          <w:b/>
          <w:i w:val="0"/>
          <w:strike w:val="0"/>
        </w:rPr>
        <w:t>VPC (Virtual Private Cloud)</w:t>
      </w:r>
      <w:r>
        <w:rPr>
          <w:rStyle w:val="DefaultParagraphFont"/>
          <w:b w:val="0"/>
          <w:i w:val="0"/>
          <w:strike w:val="0"/>
        </w:rPr>
        <w:t xml:space="preserve"> : Réseau virtuel privé dans AWS</w:t>
      </w:r>
    </w:p>
    <w:p>
      <w:pPr>
        <w:rPr>
          <w:rStyle w:val="DefaultParagraphFont"/>
          <w:b w:val="0"/>
          <w:i w:val="0"/>
          <w:strike w:val="0"/>
        </w:rPr>
      </w:pPr>
      <w:r>
        <w:rPr>
          <w:rStyle w:val="DefaultParagraphFont"/>
          <w:b/>
          <w:i w:val="0"/>
          <w:strike w:val="0"/>
        </w:rPr>
        <w:t>Security Group</w:t>
      </w:r>
      <w:r>
        <w:rPr>
          <w:rStyle w:val="DefaultParagraphFont"/>
          <w:b w:val="0"/>
          <w:i w:val="0"/>
          <w:strike w:val="0"/>
        </w:rPr>
        <w:t xml:space="preserve"> : Pare-feu virtuel qui contrôle le trafic vers les instances EC2</w:t>
      </w:r>
    </w:p>
    <w:p>
      <w:pPr>
        <w:rPr>
          <w:rStyle w:val="DefaultParagraphFont"/>
          <w:b w:val="0"/>
          <w:i w:val="0"/>
          <w:strike w:val="0"/>
        </w:rPr>
      </w:pPr>
      <w:r>
        <w:rPr>
          <w:rStyle w:val="DefaultParagraphFont"/>
          <w:b/>
          <w:i w:val="0"/>
          <w:strike w:val="0"/>
        </w:rPr>
        <w:t>ICMP (Internet Control Message Protocol)</w:t>
      </w:r>
      <w:r>
        <w:rPr>
          <w:rStyle w:val="DefaultParagraphFont"/>
          <w:b w:val="0"/>
          <w:i w:val="0"/>
          <w:strike w:val="0"/>
        </w:rPr>
        <w:t xml:space="preserve"> : Protocole réseau utilisé pour les diagnostics (ping)</w:t>
      </w:r>
    </w:p>
    <w:p>
      <w:pPr>
        <w:rPr>
          <w:rStyle w:val="DefaultParagraphFont"/>
          <w:b w:val="0"/>
          <w:i w:val="0"/>
          <w:strike w:val="0"/>
        </w:rPr>
      </w:pPr>
      <w:r>
        <w:rPr>
          <w:rStyle w:val="DefaultParagraphFont"/>
          <w:b/>
          <w:i w:val="0"/>
          <w:strike w:val="0"/>
        </w:rPr>
        <w:t>SSH (Secure Shell)</w:t>
      </w:r>
      <w:r>
        <w:rPr>
          <w:rStyle w:val="DefaultParagraphFont"/>
          <w:b w:val="0"/>
          <w:i w:val="0"/>
          <w:strike w:val="0"/>
        </w:rPr>
        <w:t xml:space="preserve"> : Protocole de connexion sécurisée à distance</w:t>
      </w:r>
    </w:p>
    <w:p>
      <w:pPr>
        <w:rPr>
          <w:rStyle w:val="DefaultParagraphFont"/>
          <w:b w:val="0"/>
          <w:i w:val="0"/>
          <w:strike w:val="0"/>
        </w:rPr>
      </w:pPr>
      <w:r>
        <w:rPr>
          <w:rStyle w:val="DefaultParagraphFont"/>
          <w:b/>
          <w:i w:val="0"/>
          <w:strike w:val="0"/>
        </w:rPr>
        <w:t>HTTP (HyperText Transfer Protocol)</w:t>
      </w:r>
      <w:r>
        <w:rPr>
          <w:rStyle w:val="DefaultParagraphFont"/>
          <w:b w:val="0"/>
          <w:i w:val="0"/>
          <w:strike w:val="0"/>
        </w:rPr>
        <w:t xml:space="preserve"> : Protocole de transfert de pages web</w:t>
      </w:r>
    </w:p>
    <w:p>
      <w:pPr>
        <w:rPr>
          <w:rStyle w:val="DefaultParagraphFont"/>
          <w:b w:val="0"/>
          <w:i w:val="0"/>
          <w:strike w:val="0"/>
        </w:rPr>
      </w:pPr>
      <w:r>
        <w:rPr>
          <w:rStyle w:val="DefaultParagraphFont"/>
          <w:b/>
          <w:i w:val="0"/>
          <w:strike w:val="0"/>
        </w:rPr>
        <w:t>Port</w:t>
      </w:r>
      <w:r>
        <w:rPr>
          <w:rStyle w:val="DefaultParagraphFont"/>
          <w:b w:val="0"/>
          <w:i w:val="0"/>
          <w:strike w:val="0"/>
        </w:rPr>
        <w:t xml:space="preserve"> : Numéro identifiant un service spécifique (22=SSH, 80=HTTP, 443=HTTPS)</w:t>
      </w:r>
    </w:p>
    <w:p>
      <w:pPr>
        <w:rPr>
          <w:rStyle w:val="DefaultParagraphFont"/>
          <w:b w:val="0"/>
          <w:i w:val="0"/>
          <w:strike w:val="0"/>
        </w:rPr>
      </w:pPr>
      <w:r>
        <w:rPr>
          <w:rStyle w:val="DefaultParagraphFont"/>
          <w:b/>
          <w:i w:val="0"/>
          <w:strike w:val="0"/>
        </w:rPr>
        <w:t>CIDR</w:t>
      </w:r>
      <w:r>
        <w:rPr>
          <w:rStyle w:val="DefaultParagraphFont"/>
          <w:b w:val="0"/>
          <w:i w:val="0"/>
          <w:strike w:val="0"/>
        </w:rPr>
        <w:t xml:space="preserve"> : Notation pour définir des plages d'adresses IP (ex: /32 = 1 IP, /24 = 256 IPs)</w:t>
      </w:r>
    </w:p>
    <w:p>
      <w:pPr>
        <w:rPr>
          <w:rStyle w:val="DefaultParagraphFont"/>
          <w:b w:val="0"/>
          <w:i w:val="0"/>
          <w:strike w:val="0"/>
        </w:rPr>
      </w:pPr>
      <w:r>
        <w:rPr>
          <w:rStyle w:val="DefaultParagraphFont"/>
          <w:b/>
          <w:i w:val="0"/>
          <w:strike w:val="0"/>
        </w:rPr>
        <w:t>0.0.0.0/0</w:t>
      </w:r>
      <w:r>
        <w:rPr>
          <w:rStyle w:val="DefaultParagraphFont"/>
          <w:b w:val="0"/>
          <w:i w:val="0"/>
          <w:strike w:val="0"/>
        </w:rPr>
        <w:t xml:space="preserve"> : Toutes les adresses IP possibles (tout Internet)</w:t>
      </w:r>
    </w:p>
    <w:p>
      <w:pPr>
        <w:rPr>
          <w:rStyle w:val="DefaultParagraphFont"/>
          <w:b w:val="0"/>
          <w:i w:val="0"/>
          <w:strike w:val="0"/>
        </w:rPr>
      </w:pPr>
      <w:r>
        <w:rPr>
          <w:rStyle w:val="DefaultParagraphFont"/>
          <w:b/>
          <w:i w:val="0"/>
          <w:strike w:val="0"/>
        </w:rPr>
        <w:t>Apache</w:t>
      </w:r>
      <w:r>
        <w:rPr>
          <w:rStyle w:val="DefaultParagraphFont"/>
          <w:b w:val="0"/>
          <w:i w:val="0"/>
          <w:strike w:val="0"/>
        </w:rPr>
        <w:t xml:space="preserve"> : Serveur web open-source très populaire</w:t>
      </w:r>
    </w:p>
    <w:p>
      <w:pPr>
        <w:rPr>
          <w:rStyle w:val="DefaultParagraphFont"/>
          <w:b w:val="0"/>
          <w:i w:val="0"/>
          <w:strike w:val="0"/>
        </w:rPr>
      </w:pPr>
      <w:r>
        <w:pict>
          <v:rect id="_x0000_i1037" style="width:468pt;height:1.5pt" o:hrpct="1000" o:hrstd="t" o:hr="t" filled="t" fillcolor="gray" stroked="f">
            <v:path strokeok="f"/>
          </v:rect>
        </w:pict>
      </w:r>
    </w:p>
    <w:p>
      <w:pPr>
        <w:rPr>
          <w:rStyle w:val="DefaultParagraphFont"/>
          <w:b w:val="0"/>
          <w:i w:val="0"/>
          <w:strike w:val="0"/>
        </w:rPr>
      </w:pPr>
      <w:r>
        <w:rPr>
          <w:rStyle w:val="DefaultParagraphFont"/>
          <w:b/>
          <w:i w:val="0"/>
          <w:strike w:val="0"/>
        </w:rPr>
        <w:t>Fin du rapport</w:t>
      </w:r>
    </w:p>
    <w:p>
      <w:pPr>
        <w:rPr>
          <w:rStyle w:val="DefaultParagraphFont"/>
          <w:b w:val="0"/>
          <w:i w:val="0"/>
          <w:strike w:val="0"/>
        </w:rPr>
      </w:pPr>
      <w:r>
        <w:rPr>
          <w:rStyle w:val="DefaultParagraphFont"/>
          <w:b/>
          <w:i w:val="0"/>
          <w:strike w:val="0"/>
        </w:rPr>
        <w:t>Étudiant :</w:t>
      </w:r>
      <w:r>
        <w:rPr>
          <w:rStyle w:val="DefaultParagraphFont"/>
          <w:b w:val="0"/>
          <w:i w:val="0"/>
          <w:strike w:val="0"/>
        </w:rPr>
        <w:t xml:space="preserve"> [Votre nom]</w:t>
        <w:br/>
      </w:r>
      <w:r>
        <w:rPr>
          <w:rStyle w:val="DefaultParagraphFont"/>
          <w:b/>
          <w:i w:val="0"/>
          <w:strike w:val="0"/>
        </w:rPr>
        <w:t>Date :</w:t>
      </w:r>
      <w:r>
        <w:rPr>
          <w:rStyle w:val="DefaultParagraphFont"/>
          <w:b w:val="0"/>
          <w:i w:val="0"/>
          <w:strike w:val="0"/>
        </w:rPr>
        <w:t xml:space="preserve"> 15 janvier 2026</w:t>
        <w:br/>
      </w:r>
      <w:r>
        <w:rPr>
          <w:rStyle w:val="DefaultParagraphFont"/>
          <w:b/>
          <w:i w:val="0"/>
          <w:strike w:val="0"/>
        </w:rPr>
        <w:t>Module :</w:t>
      </w:r>
      <w:r>
        <w:rPr>
          <w:rStyle w:val="DefaultParagraphFont"/>
          <w:b w:val="0"/>
          <w:i w:val="0"/>
          <w:strike w:val="0"/>
        </w:rPr>
        <w:t xml:space="preserve"> Sécurité des Réseaux &amp; Protocoles</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FencedCode">
    <w:name w:val="FencedCode"/>
    <w:pPr>
      <w:shd w:val="solid" w:color="E2E2E2" w:fill="auto"/>
    </w:pPr>
    <w:rPr>
      <w:rFonts w:ascii="Consolas" w:eastAsia="Consolas" w:hAnsi="Consolas" w:cs="Consolas"/>
      <w:sz w:val="20"/>
      <w:szCs w:val="20"/>
    </w:rPr>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bash">
    <w:name w:val="FencedCode.bash"/>
    <w:pPr>
      <w:shd w:val="solid" w:color="E2E2E2" w:fill="auto"/>
    </w:pPr>
    <w:rPr>
      <w:rFonts w:ascii="Consolas" w:eastAsia="Consolas" w:hAnsi="Consolas" w:cs="Consolas"/>
      <w:sz w:val="20"/>
      <w:szCs w:val="20"/>
    </w:rPr>
  </w:style>
  <w:style w:type="paragraph" w:customStyle="1" w:styleId="FencedCodepowershell">
    <w:name w:val="FencedCode.powershell"/>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